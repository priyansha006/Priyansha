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EAC14" w14:textId="77777777" w:rsidR="00762EF1" w:rsidRDefault="00762EF1" w:rsidP="00762EF1">
      <w:pPr>
        <w:jc w:val="center"/>
        <w:rPr>
          <w:b/>
          <w:bCs/>
          <w:sz w:val="28"/>
          <w:szCs w:val="28"/>
          <w:lang w:val="en-IN"/>
        </w:rPr>
      </w:pPr>
      <w:r>
        <w:rPr>
          <w:b/>
          <w:bCs/>
          <w:sz w:val="28"/>
          <w:szCs w:val="28"/>
          <w:lang w:val="en-IN"/>
        </w:rPr>
        <w:t>WEB TECHNOLOGY</w:t>
      </w:r>
    </w:p>
    <w:p w14:paraId="4AF44AB3" w14:textId="200444C3" w:rsidR="00A9204E" w:rsidRPr="00762EF1" w:rsidRDefault="00762EF1">
      <w:pPr>
        <w:rPr>
          <w:b/>
          <w:bCs/>
          <w:sz w:val="28"/>
          <w:szCs w:val="28"/>
          <w:lang w:val="en-IN"/>
        </w:rPr>
      </w:pPr>
      <w:r w:rsidRPr="00762EF1">
        <w:rPr>
          <w:b/>
          <w:bCs/>
          <w:sz w:val="28"/>
          <w:szCs w:val="28"/>
          <w:lang w:val="en-IN"/>
        </w:rPr>
        <w:t>ASSIGNMENT-1</w:t>
      </w:r>
    </w:p>
    <w:p w14:paraId="789F3584" w14:textId="7CFB6AB9" w:rsidR="00762EF1" w:rsidRPr="00762EF1" w:rsidRDefault="00762EF1">
      <w:pPr>
        <w:rPr>
          <w:b/>
          <w:bCs/>
          <w:sz w:val="28"/>
          <w:szCs w:val="28"/>
          <w:lang w:val="en-IN"/>
        </w:rPr>
      </w:pPr>
      <w:r w:rsidRPr="00762EF1">
        <w:rPr>
          <w:b/>
          <w:bCs/>
          <w:sz w:val="28"/>
          <w:szCs w:val="28"/>
          <w:lang w:val="en-IN"/>
        </w:rPr>
        <w:t>GROUP-2</w:t>
      </w:r>
    </w:p>
    <w:p w14:paraId="594AF9C9" w14:textId="3CF38837" w:rsidR="00762EF1" w:rsidRPr="00762EF1" w:rsidRDefault="00762EF1">
      <w:pPr>
        <w:rPr>
          <w:b/>
          <w:bCs/>
          <w:sz w:val="28"/>
          <w:szCs w:val="28"/>
          <w:lang w:val="en-IN"/>
        </w:rPr>
      </w:pPr>
      <w:r w:rsidRPr="00762EF1">
        <w:rPr>
          <w:b/>
          <w:bCs/>
          <w:sz w:val="28"/>
          <w:szCs w:val="28"/>
          <w:lang w:val="en-IN"/>
        </w:rPr>
        <w:t>NAME- PRIYANSHA ASTHANA</w:t>
      </w:r>
    </w:p>
    <w:p w14:paraId="2F65096A" w14:textId="09E53292" w:rsidR="00762EF1" w:rsidRDefault="00762EF1">
      <w:pPr>
        <w:rPr>
          <w:b/>
          <w:bCs/>
          <w:sz w:val="28"/>
          <w:szCs w:val="28"/>
          <w:lang w:val="en-IN"/>
        </w:rPr>
      </w:pPr>
      <w:r w:rsidRPr="00762EF1">
        <w:rPr>
          <w:b/>
          <w:bCs/>
          <w:sz w:val="28"/>
          <w:szCs w:val="28"/>
          <w:lang w:val="en-IN"/>
        </w:rPr>
        <w:t>ROLL NO- 24/SCA/BCA0(AIML)/053</w:t>
      </w:r>
    </w:p>
    <w:p w14:paraId="79BEC797" w14:textId="44EB0FF0" w:rsidR="00762EF1" w:rsidRDefault="00762EF1">
      <w:pPr>
        <w:rPr>
          <w:b/>
          <w:bCs/>
          <w:sz w:val="28"/>
          <w:szCs w:val="28"/>
          <w:lang w:val="en-IN"/>
        </w:rPr>
      </w:pPr>
      <w:r>
        <w:rPr>
          <w:b/>
          <w:bCs/>
          <w:sz w:val="28"/>
          <w:szCs w:val="28"/>
          <w:lang w:val="en-IN"/>
        </w:rPr>
        <w:t xml:space="preserve">                                 </w:t>
      </w:r>
    </w:p>
    <w:p w14:paraId="436E6F4B" w14:textId="77777777" w:rsidR="00762EF1" w:rsidRDefault="00762EF1">
      <w:pPr>
        <w:rPr>
          <w:sz w:val="28"/>
          <w:szCs w:val="28"/>
          <w:lang w:val="en-IN"/>
        </w:rPr>
      </w:pPr>
      <w:r w:rsidRPr="00762EF1">
        <w:rPr>
          <w:sz w:val="28"/>
          <w:szCs w:val="28"/>
          <w:lang w:val="en-IN"/>
        </w:rPr>
        <w:t>Q1. Create a simple html using basic tags.</w:t>
      </w:r>
    </w:p>
    <w:p w14:paraId="2EA3DEE2" w14:textId="7EB0613D" w:rsidR="00762EF1" w:rsidRDefault="00762EF1">
      <w:pPr>
        <w:rPr>
          <w:sz w:val="28"/>
          <w:szCs w:val="28"/>
          <w:lang w:val="en-IN"/>
        </w:rPr>
      </w:pPr>
      <w:r>
        <w:rPr>
          <w:sz w:val="28"/>
          <w:szCs w:val="28"/>
          <w:lang w:val="en-IN"/>
        </w:rPr>
        <w:t xml:space="preserve"> </w:t>
      </w:r>
      <w:proofErr w:type="gramStart"/>
      <w:r>
        <w:rPr>
          <w:sz w:val="28"/>
          <w:szCs w:val="28"/>
          <w:lang w:val="en-IN"/>
        </w:rPr>
        <w:t>INPUT:-</w:t>
      </w:r>
      <w:proofErr w:type="gramEnd"/>
    </w:p>
    <w:p w14:paraId="4D215240" w14:textId="77777777" w:rsidR="00762EF1" w:rsidRPr="00762EF1" w:rsidRDefault="00762EF1" w:rsidP="00762EF1">
      <w:pPr>
        <w:rPr>
          <w:sz w:val="28"/>
          <w:szCs w:val="28"/>
        </w:rPr>
      </w:pPr>
      <w:r w:rsidRPr="00762EF1">
        <w:rPr>
          <w:sz w:val="28"/>
          <w:szCs w:val="28"/>
        </w:rPr>
        <w:t>&lt;html&gt;</w:t>
      </w:r>
    </w:p>
    <w:p w14:paraId="125D3EFD" w14:textId="77777777" w:rsidR="00762EF1" w:rsidRPr="00762EF1" w:rsidRDefault="00762EF1" w:rsidP="00762EF1">
      <w:pPr>
        <w:rPr>
          <w:sz w:val="28"/>
          <w:szCs w:val="28"/>
        </w:rPr>
      </w:pPr>
      <w:r w:rsidRPr="00762EF1">
        <w:rPr>
          <w:sz w:val="28"/>
          <w:szCs w:val="28"/>
        </w:rPr>
        <w:t>&lt;head&gt;&lt;title&gt;My first page &lt;/title&gt;</w:t>
      </w:r>
    </w:p>
    <w:p w14:paraId="1E462C4E" w14:textId="77777777" w:rsidR="00762EF1" w:rsidRPr="00762EF1" w:rsidRDefault="00762EF1" w:rsidP="00762EF1">
      <w:pPr>
        <w:rPr>
          <w:sz w:val="28"/>
          <w:szCs w:val="28"/>
        </w:rPr>
      </w:pPr>
      <w:r w:rsidRPr="00762EF1">
        <w:rPr>
          <w:sz w:val="28"/>
          <w:szCs w:val="28"/>
        </w:rPr>
        <w:t>&lt;/head&gt;</w:t>
      </w:r>
    </w:p>
    <w:p w14:paraId="051E6F40" w14:textId="77777777" w:rsidR="00762EF1" w:rsidRPr="00762EF1" w:rsidRDefault="00762EF1" w:rsidP="00762EF1">
      <w:pPr>
        <w:rPr>
          <w:sz w:val="28"/>
          <w:szCs w:val="28"/>
        </w:rPr>
      </w:pPr>
      <w:r w:rsidRPr="00762EF1">
        <w:rPr>
          <w:sz w:val="28"/>
          <w:szCs w:val="28"/>
        </w:rPr>
        <w:t xml:space="preserve">&lt;body&gt;Sport is a form of physical </w:t>
      </w:r>
      <w:proofErr w:type="spellStart"/>
      <w:r w:rsidRPr="00762EF1">
        <w:rPr>
          <w:sz w:val="28"/>
          <w:szCs w:val="28"/>
        </w:rPr>
        <w:t>acitivity</w:t>
      </w:r>
      <w:proofErr w:type="spellEnd"/>
      <w:r w:rsidRPr="00762EF1">
        <w:rPr>
          <w:sz w:val="28"/>
          <w:szCs w:val="28"/>
        </w:rPr>
        <w:t xml:space="preserve"> or game, often competitive and organized,</w:t>
      </w:r>
    </w:p>
    <w:p w14:paraId="7B9EA597" w14:textId="77777777" w:rsidR="00762EF1" w:rsidRPr="00762EF1" w:rsidRDefault="00762EF1" w:rsidP="00762EF1">
      <w:pPr>
        <w:rPr>
          <w:sz w:val="28"/>
          <w:szCs w:val="28"/>
        </w:rPr>
      </w:pPr>
      <w:r w:rsidRPr="00762EF1">
        <w:rPr>
          <w:sz w:val="28"/>
          <w:szCs w:val="28"/>
        </w:rPr>
        <w:t>Sports use, maintain, or improve physical ability and skills.</w:t>
      </w:r>
    </w:p>
    <w:p w14:paraId="10438CAB" w14:textId="77777777" w:rsidR="00762EF1" w:rsidRPr="00762EF1" w:rsidRDefault="00762EF1" w:rsidP="00762EF1">
      <w:pPr>
        <w:rPr>
          <w:sz w:val="28"/>
          <w:szCs w:val="28"/>
        </w:rPr>
      </w:pPr>
      <w:r w:rsidRPr="00762EF1">
        <w:rPr>
          <w:sz w:val="28"/>
          <w:szCs w:val="28"/>
        </w:rPr>
        <w:t>&lt;/body&gt;</w:t>
      </w:r>
    </w:p>
    <w:p w14:paraId="08A9BF23" w14:textId="0CC8B47A" w:rsidR="00762EF1" w:rsidRDefault="00762EF1">
      <w:pPr>
        <w:rPr>
          <w:sz w:val="28"/>
          <w:szCs w:val="28"/>
        </w:rPr>
      </w:pPr>
      <w:r w:rsidRPr="00762EF1">
        <w:rPr>
          <w:sz w:val="28"/>
          <w:szCs w:val="28"/>
        </w:rPr>
        <w:t>&lt;/html&gt;</w:t>
      </w:r>
    </w:p>
    <w:p w14:paraId="06F1F768" w14:textId="3945CA7D" w:rsidR="007B229F" w:rsidRDefault="002D74D1">
      <w:pPr>
        <w:rPr>
          <w:sz w:val="28"/>
          <w:szCs w:val="28"/>
        </w:rPr>
      </w:pPr>
      <w:proofErr w:type="gramStart"/>
      <w:r>
        <w:rPr>
          <w:sz w:val="28"/>
          <w:szCs w:val="28"/>
        </w:rPr>
        <w:t>OUTPUT:-</w:t>
      </w:r>
      <w:proofErr w:type="gramEnd"/>
    </w:p>
    <w:p w14:paraId="5764DD66" w14:textId="77777777" w:rsidR="002D74D1" w:rsidRDefault="002D74D1">
      <w:pPr>
        <w:rPr>
          <w:sz w:val="28"/>
          <w:szCs w:val="28"/>
        </w:rPr>
      </w:pPr>
    </w:p>
    <w:p w14:paraId="1116A78F" w14:textId="4820995E" w:rsidR="007B229F" w:rsidRDefault="007B229F">
      <w:pPr>
        <w:rPr>
          <w:sz w:val="28"/>
          <w:szCs w:val="28"/>
        </w:rPr>
      </w:pPr>
      <w:r>
        <w:rPr>
          <w:noProof/>
          <w:sz w:val="28"/>
          <w:szCs w:val="28"/>
        </w:rPr>
        <w:drawing>
          <wp:inline distT="0" distB="0" distL="0" distR="0" wp14:anchorId="25A88C08" wp14:editId="67665D03">
            <wp:extent cx="5943600" cy="3343275"/>
            <wp:effectExtent l="0" t="0" r="0" b="9525"/>
            <wp:docPr id="32043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3744" name="Picture 320437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7387C2" w14:textId="77777777" w:rsidR="007B229F" w:rsidRDefault="007B229F">
      <w:pPr>
        <w:rPr>
          <w:sz w:val="28"/>
          <w:szCs w:val="28"/>
        </w:rPr>
      </w:pPr>
    </w:p>
    <w:p w14:paraId="0536457B" w14:textId="508CCFA1" w:rsidR="007B229F" w:rsidRDefault="007B229F">
      <w:pPr>
        <w:rPr>
          <w:sz w:val="28"/>
          <w:szCs w:val="28"/>
        </w:rPr>
      </w:pPr>
      <w:r>
        <w:rPr>
          <w:sz w:val="28"/>
          <w:szCs w:val="28"/>
        </w:rPr>
        <w:t>Q2. Create web page that displays your name on screen.</w:t>
      </w:r>
    </w:p>
    <w:p w14:paraId="1864C86F" w14:textId="38C9681E" w:rsidR="007B229F" w:rsidRDefault="007B229F">
      <w:pPr>
        <w:rPr>
          <w:sz w:val="28"/>
          <w:szCs w:val="28"/>
        </w:rPr>
      </w:pPr>
      <w:proofErr w:type="gramStart"/>
      <w:r>
        <w:rPr>
          <w:sz w:val="28"/>
          <w:szCs w:val="28"/>
        </w:rPr>
        <w:t>INPUT:-</w:t>
      </w:r>
      <w:proofErr w:type="gramEnd"/>
    </w:p>
    <w:p w14:paraId="75D46DB8" w14:textId="77777777" w:rsidR="007B229F" w:rsidRPr="007B229F" w:rsidRDefault="007B229F" w:rsidP="007B229F">
      <w:pPr>
        <w:rPr>
          <w:sz w:val="28"/>
          <w:szCs w:val="28"/>
        </w:rPr>
      </w:pPr>
      <w:r w:rsidRPr="007B229F">
        <w:rPr>
          <w:sz w:val="28"/>
          <w:szCs w:val="28"/>
        </w:rPr>
        <w:t>&lt;html&gt;</w:t>
      </w:r>
    </w:p>
    <w:p w14:paraId="71822D04" w14:textId="77777777" w:rsidR="007B229F" w:rsidRPr="007B229F" w:rsidRDefault="007B229F" w:rsidP="007B229F">
      <w:pPr>
        <w:rPr>
          <w:sz w:val="28"/>
          <w:szCs w:val="28"/>
        </w:rPr>
      </w:pPr>
      <w:r w:rsidRPr="007B229F">
        <w:rPr>
          <w:sz w:val="28"/>
          <w:szCs w:val="28"/>
        </w:rPr>
        <w:lastRenderedPageBreak/>
        <w:t>&lt;head&gt;&lt;title&gt;My first page &lt;/title&gt;</w:t>
      </w:r>
    </w:p>
    <w:p w14:paraId="2A05F85A" w14:textId="77777777" w:rsidR="007B229F" w:rsidRPr="007B229F" w:rsidRDefault="007B229F" w:rsidP="007B229F">
      <w:pPr>
        <w:rPr>
          <w:sz w:val="28"/>
          <w:szCs w:val="28"/>
        </w:rPr>
      </w:pPr>
      <w:r w:rsidRPr="007B229F">
        <w:rPr>
          <w:sz w:val="28"/>
          <w:szCs w:val="28"/>
        </w:rPr>
        <w:t>&lt;/head&gt;</w:t>
      </w:r>
    </w:p>
    <w:p w14:paraId="42155EF3" w14:textId="1E70F8AF" w:rsidR="007B229F" w:rsidRPr="007B229F" w:rsidRDefault="007B229F" w:rsidP="007B229F">
      <w:pPr>
        <w:rPr>
          <w:sz w:val="28"/>
          <w:szCs w:val="28"/>
        </w:rPr>
      </w:pPr>
      <w:r w:rsidRPr="007B229F">
        <w:rPr>
          <w:sz w:val="28"/>
          <w:szCs w:val="28"/>
        </w:rPr>
        <w:t>&lt;body&gt;</w:t>
      </w:r>
      <w:r>
        <w:rPr>
          <w:sz w:val="28"/>
          <w:szCs w:val="28"/>
        </w:rPr>
        <w:t>PRIYANSHA</w:t>
      </w:r>
      <w:r w:rsidRPr="007B229F">
        <w:rPr>
          <w:sz w:val="28"/>
          <w:szCs w:val="28"/>
        </w:rPr>
        <w:t xml:space="preserve"> &lt;/body&gt;</w:t>
      </w:r>
    </w:p>
    <w:p w14:paraId="48E86A57" w14:textId="77777777" w:rsidR="007B229F" w:rsidRDefault="007B229F" w:rsidP="007B229F">
      <w:pPr>
        <w:rPr>
          <w:sz w:val="28"/>
          <w:szCs w:val="28"/>
        </w:rPr>
      </w:pPr>
      <w:r w:rsidRPr="007B229F">
        <w:rPr>
          <w:sz w:val="28"/>
          <w:szCs w:val="28"/>
        </w:rPr>
        <w:t>&lt;/html&gt;</w:t>
      </w:r>
    </w:p>
    <w:p w14:paraId="434DED60" w14:textId="2CDD180D" w:rsidR="002D74D1" w:rsidRDefault="002D74D1" w:rsidP="007B229F">
      <w:pPr>
        <w:rPr>
          <w:sz w:val="28"/>
          <w:szCs w:val="28"/>
        </w:rPr>
      </w:pPr>
      <w:proofErr w:type="gramStart"/>
      <w:r>
        <w:rPr>
          <w:sz w:val="28"/>
          <w:szCs w:val="28"/>
        </w:rPr>
        <w:t>OUTPUT:-</w:t>
      </w:r>
      <w:proofErr w:type="gramEnd"/>
    </w:p>
    <w:p w14:paraId="79D60B20" w14:textId="77777777" w:rsidR="002D74D1" w:rsidRPr="007B229F" w:rsidRDefault="002D74D1" w:rsidP="007B229F">
      <w:pPr>
        <w:rPr>
          <w:sz w:val="28"/>
          <w:szCs w:val="28"/>
        </w:rPr>
      </w:pPr>
    </w:p>
    <w:p w14:paraId="621D9397" w14:textId="18FCE96D" w:rsidR="007B229F" w:rsidRDefault="002D74D1">
      <w:pPr>
        <w:rPr>
          <w:sz w:val="28"/>
          <w:szCs w:val="28"/>
        </w:rPr>
      </w:pPr>
      <w:r>
        <w:rPr>
          <w:noProof/>
          <w:sz w:val="28"/>
          <w:szCs w:val="28"/>
        </w:rPr>
        <w:drawing>
          <wp:inline distT="0" distB="0" distL="0" distR="0" wp14:anchorId="3993C00F" wp14:editId="2295321A">
            <wp:extent cx="5943600" cy="3343275"/>
            <wp:effectExtent l="0" t="0" r="0" b="9525"/>
            <wp:docPr id="2077692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92673" name="Picture 20776926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5E7889" w14:textId="77777777" w:rsidR="002D74D1" w:rsidRDefault="002D74D1">
      <w:pPr>
        <w:rPr>
          <w:sz w:val="28"/>
          <w:szCs w:val="28"/>
        </w:rPr>
      </w:pPr>
    </w:p>
    <w:p w14:paraId="6B3CB300" w14:textId="77777777" w:rsidR="002D74D1" w:rsidRPr="002D74D1" w:rsidRDefault="002D74D1" w:rsidP="002D74D1">
      <w:pPr>
        <w:rPr>
          <w:sz w:val="28"/>
          <w:szCs w:val="28"/>
        </w:rPr>
      </w:pPr>
      <w:r w:rsidRPr="002D74D1">
        <w:rPr>
          <w:sz w:val="28"/>
          <w:szCs w:val="28"/>
        </w:rPr>
        <w:t>Q3. Create a web page and show the output from 1 to 10 in separate lines.</w:t>
      </w:r>
    </w:p>
    <w:p w14:paraId="12ABF825" w14:textId="3733F5E1" w:rsidR="002D74D1" w:rsidRPr="002D74D1" w:rsidRDefault="002D74D1" w:rsidP="002D74D1">
      <w:pPr>
        <w:rPr>
          <w:sz w:val="28"/>
          <w:szCs w:val="28"/>
        </w:rPr>
      </w:pPr>
      <w:proofErr w:type="gramStart"/>
      <w:r w:rsidRPr="002D74D1">
        <w:rPr>
          <w:sz w:val="28"/>
          <w:szCs w:val="28"/>
        </w:rPr>
        <w:t>I</w:t>
      </w:r>
      <w:r>
        <w:rPr>
          <w:sz w:val="28"/>
          <w:szCs w:val="28"/>
        </w:rPr>
        <w:t>NPUT</w:t>
      </w:r>
      <w:r w:rsidRPr="002D74D1">
        <w:rPr>
          <w:sz w:val="28"/>
          <w:szCs w:val="28"/>
        </w:rPr>
        <w:t>:</w:t>
      </w:r>
      <w:r>
        <w:rPr>
          <w:sz w:val="28"/>
          <w:szCs w:val="28"/>
        </w:rPr>
        <w:t>-</w:t>
      </w:r>
      <w:proofErr w:type="gramEnd"/>
    </w:p>
    <w:p w14:paraId="6A5B61B4" w14:textId="77777777" w:rsidR="002D74D1" w:rsidRPr="002D74D1" w:rsidRDefault="002D74D1" w:rsidP="002D74D1">
      <w:pPr>
        <w:rPr>
          <w:sz w:val="28"/>
          <w:szCs w:val="28"/>
        </w:rPr>
      </w:pPr>
      <w:r w:rsidRPr="002D74D1">
        <w:rPr>
          <w:sz w:val="28"/>
          <w:szCs w:val="28"/>
        </w:rPr>
        <w:t>&lt;html&gt;</w:t>
      </w:r>
    </w:p>
    <w:p w14:paraId="4EC0346B" w14:textId="77777777" w:rsidR="002D74D1" w:rsidRPr="002D74D1" w:rsidRDefault="002D74D1" w:rsidP="002D74D1">
      <w:pPr>
        <w:rPr>
          <w:sz w:val="28"/>
          <w:szCs w:val="28"/>
        </w:rPr>
      </w:pPr>
      <w:r w:rsidRPr="002D74D1">
        <w:rPr>
          <w:sz w:val="28"/>
          <w:szCs w:val="28"/>
        </w:rPr>
        <w:t>&lt;head&gt;&lt;title&gt;My first page &lt;/title&gt;</w:t>
      </w:r>
    </w:p>
    <w:p w14:paraId="3EA7DAA4" w14:textId="77777777" w:rsidR="002D74D1" w:rsidRPr="002D74D1" w:rsidRDefault="002D74D1" w:rsidP="002D74D1">
      <w:pPr>
        <w:rPr>
          <w:sz w:val="28"/>
          <w:szCs w:val="28"/>
        </w:rPr>
      </w:pPr>
      <w:r w:rsidRPr="002D74D1">
        <w:rPr>
          <w:sz w:val="28"/>
          <w:szCs w:val="28"/>
        </w:rPr>
        <w:t>&lt;/head&gt;</w:t>
      </w:r>
    </w:p>
    <w:p w14:paraId="487BA363" w14:textId="77777777" w:rsidR="002D74D1" w:rsidRPr="002D74D1" w:rsidRDefault="002D74D1" w:rsidP="002D74D1">
      <w:pPr>
        <w:rPr>
          <w:sz w:val="28"/>
          <w:szCs w:val="28"/>
        </w:rPr>
      </w:pPr>
      <w:r w:rsidRPr="002D74D1">
        <w:rPr>
          <w:sz w:val="28"/>
          <w:szCs w:val="28"/>
        </w:rPr>
        <w:t>&lt;body&gt; 1&lt;</w:t>
      </w:r>
      <w:proofErr w:type="spellStart"/>
      <w:r w:rsidRPr="002D74D1">
        <w:rPr>
          <w:sz w:val="28"/>
          <w:szCs w:val="28"/>
        </w:rPr>
        <w:t>br</w:t>
      </w:r>
      <w:proofErr w:type="spellEnd"/>
      <w:r w:rsidRPr="002D74D1">
        <w:rPr>
          <w:sz w:val="28"/>
          <w:szCs w:val="28"/>
        </w:rPr>
        <w:t>&gt;2&lt;</w:t>
      </w:r>
      <w:proofErr w:type="spellStart"/>
      <w:r w:rsidRPr="002D74D1">
        <w:rPr>
          <w:sz w:val="28"/>
          <w:szCs w:val="28"/>
        </w:rPr>
        <w:t>br</w:t>
      </w:r>
      <w:proofErr w:type="spellEnd"/>
      <w:r w:rsidRPr="002D74D1">
        <w:rPr>
          <w:sz w:val="28"/>
          <w:szCs w:val="28"/>
        </w:rPr>
        <w:t>&gt;3&lt;</w:t>
      </w:r>
      <w:proofErr w:type="spellStart"/>
      <w:r w:rsidRPr="002D74D1">
        <w:rPr>
          <w:sz w:val="28"/>
          <w:szCs w:val="28"/>
        </w:rPr>
        <w:t>br</w:t>
      </w:r>
      <w:proofErr w:type="spellEnd"/>
      <w:r w:rsidRPr="002D74D1">
        <w:rPr>
          <w:sz w:val="28"/>
          <w:szCs w:val="28"/>
        </w:rPr>
        <w:t>&gt;4&lt;</w:t>
      </w:r>
      <w:proofErr w:type="spellStart"/>
      <w:r w:rsidRPr="002D74D1">
        <w:rPr>
          <w:sz w:val="28"/>
          <w:szCs w:val="28"/>
        </w:rPr>
        <w:t>br</w:t>
      </w:r>
      <w:proofErr w:type="spellEnd"/>
      <w:r w:rsidRPr="002D74D1">
        <w:rPr>
          <w:sz w:val="28"/>
          <w:szCs w:val="28"/>
        </w:rPr>
        <w:t>&gt;5&lt;</w:t>
      </w:r>
      <w:proofErr w:type="spellStart"/>
      <w:r w:rsidRPr="002D74D1">
        <w:rPr>
          <w:sz w:val="28"/>
          <w:szCs w:val="28"/>
        </w:rPr>
        <w:t>br</w:t>
      </w:r>
      <w:proofErr w:type="spellEnd"/>
      <w:r w:rsidRPr="002D74D1">
        <w:rPr>
          <w:sz w:val="28"/>
          <w:szCs w:val="28"/>
        </w:rPr>
        <w:t>&gt;6&lt;</w:t>
      </w:r>
      <w:proofErr w:type="spellStart"/>
      <w:r w:rsidRPr="002D74D1">
        <w:rPr>
          <w:sz w:val="28"/>
          <w:szCs w:val="28"/>
        </w:rPr>
        <w:t>br</w:t>
      </w:r>
      <w:proofErr w:type="spellEnd"/>
      <w:r w:rsidRPr="002D74D1">
        <w:rPr>
          <w:sz w:val="28"/>
          <w:szCs w:val="28"/>
        </w:rPr>
        <w:t>&gt;7&lt;</w:t>
      </w:r>
      <w:proofErr w:type="spellStart"/>
      <w:r w:rsidRPr="002D74D1">
        <w:rPr>
          <w:sz w:val="28"/>
          <w:szCs w:val="28"/>
        </w:rPr>
        <w:t>br</w:t>
      </w:r>
      <w:proofErr w:type="spellEnd"/>
      <w:r w:rsidRPr="002D74D1">
        <w:rPr>
          <w:sz w:val="28"/>
          <w:szCs w:val="28"/>
        </w:rPr>
        <w:t>&gt;8&lt;</w:t>
      </w:r>
      <w:proofErr w:type="spellStart"/>
      <w:r w:rsidRPr="002D74D1">
        <w:rPr>
          <w:sz w:val="28"/>
          <w:szCs w:val="28"/>
        </w:rPr>
        <w:t>br</w:t>
      </w:r>
      <w:proofErr w:type="spellEnd"/>
      <w:r w:rsidRPr="002D74D1">
        <w:rPr>
          <w:sz w:val="28"/>
          <w:szCs w:val="28"/>
        </w:rPr>
        <w:t>&gt;9&lt;</w:t>
      </w:r>
      <w:proofErr w:type="spellStart"/>
      <w:r w:rsidRPr="002D74D1">
        <w:rPr>
          <w:sz w:val="28"/>
          <w:szCs w:val="28"/>
        </w:rPr>
        <w:t>br</w:t>
      </w:r>
      <w:proofErr w:type="spellEnd"/>
      <w:r w:rsidRPr="002D74D1">
        <w:rPr>
          <w:sz w:val="28"/>
          <w:szCs w:val="28"/>
        </w:rPr>
        <w:t>&gt;10&lt;/body&gt;</w:t>
      </w:r>
    </w:p>
    <w:p w14:paraId="4A37F6B0" w14:textId="77777777" w:rsidR="002D74D1" w:rsidRPr="002D74D1" w:rsidRDefault="002D74D1" w:rsidP="002D74D1">
      <w:pPr>
        <w:rPr>
          <w:sz w:val="28"/>
          <w:szCs w:val="28"/>
        </w:rPr>
      </w:pPr>
      <w:r w:rsidRPr="002D74D1">
        <w:rPr>
          <w:sz w:val="28"/>
          <w:szCs w:val="28"/>
        </w:rPr>
        <w:t>&lt;/html&gt;</w:t>
      </w:r>
    </w:p>
    <w:p w14:paraId="5FFFA317" w14:textId="70FB848C" w:rsidR="002D74D1" w:rsidRPr="002D74D1" w:rsidRDefault="002D74D1" w:rsidP="002D74D1">
      <w:pPr>
        <w:rPr>
          <w:sz w:val="28"/>
          <w:szCs w:val="28"/>
        </w:rPr>
      </w:pPr>
      <w:proofErr w:type="gramStart"/>
      <w:r w:rsidRPr="002D74D1">
        <w:rPr>
          <w:sz w:val="28"/>
          <w:szCs w:val="28"/>
        </w:rPr>
        <w:t>O</w:t>
      </w:r>
      <w:r>
        <w:rPr>
          <w:sz w:val="28"/>
          <w:szCs w:val="28"/>
        </w:rPr>
        <w:t>UTPUT</w:t>
      </w:r>
      <w:r w:rsidRPr="002D74D1">
        <w:rPr>
          <w:sz w:val="28"/>
          <w:szCs w:val="28"/>
        </w:rPr>
        <w:t>:</w:t>
      </w:r>
      <w:r>
        <w:rPr>
          <w:sz w:val="28"/>
          <w:szCs w:val="28"/>
        </w:rPr>
        <w:t>-</w:t>
      </w:r>
      <w:proofErr w:type="gramEnd"/>
    </w:p>
    <w:p w14:paraId="6B433101" w14:textId="5B07E158" w:rsidR="002D74D1" w:rsidRDefault="002D74D1" w:rsidP="002D74D1">
      <w:pPr>
        <w:rPr>
          <w:sz w:val="28"/>
          <w:szCs w:val="28"/>
        </w:rPr>
      </w:pPr>
      <w:r w:rsidRPr="002D74D1">
        <w:rPr>
          <w:noProof/>
          <w:sz w:val="28"/>
          <w:szCs w:val="28"/>
        </w:rPr>
        <w:lastRenderedPageBreak/>
        <w:drawing>
          <wp:inline distT="0" distB="0" distL="0" distR="0" wp14:anchorId="3005D82E" wp14:editId="7A72D653">
            <wp:extent cx="5722620" cy="3223260"/>
            <wp:effectExtent l="0" t="0" r="0" b="0"/>
            <wp:docPr id="1674460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06D6F07" w14:textId="77777777" w:rsidR="002D74D1" w:rsidRDefault="002D74D1" w:rsidP="002D74D1">
      <w:pPr>
        <w:rPr>
          <w:sz w:val="28"/>
          <w:szCs w:val="28"/>
        </w:rPr>
      </w:pPr>
    </w:p>
    <w:p w14:paraId="32566634" w14:textId="77777777" w:rsidR="002D74D1" w:rsidRPr="002D74D1" w:rsidRDefault="002D74D1" w:rsidP="002D74D1">
      <w:pPr>
        <w:rPr>
          <w:sz w:val="28"/>
          <w:szCs w:val="28"/>
        </w:rPr>
      </w:pPr>
      <w:r w:rsidRPr="002D74D1">
        <w:rPr>
          <w:sz w:val="28"/>
          <w:szCs w:val="28"/>
        </w:rPr>
        <w:t>Q4. Create a web page and show the output from 1 to 10 in separate lines, each number being in different color.</w:t>
      </w:r>
    </w:p>
    <w:p w14:paraId="379BAC10" w14:textId="21B40800" w:rsidR="002D74D1" w:rsidRPr="002D74D1" w:rsidRDefault="002D74D1" w:rsidP="002D74D1">
      <w:pPr>
        <w:rPr>
          <w:sz w:val="28"/>
          <w:szCs w:val="28"/>
        </w:rPr>
      </w:pPr>
      <w:proofErr w:type="gramStart"/>
      <w:r w:rsidRPr="002D74D1">
        <w:rPr>
          <w:sz w:val="28"/>
          <w:szCs w:val="28"/>
        </w:rPr>
        <w:t>I</w:t>
      </w:r>
      <w:r>
        <w:rPr>
          <w:sz w:val="28"/>
          <w:szCs w:val="28"/>
        </w:rPr>
        <w:t>NPUT</w:t>
      </w:r>
      <w:r w:rsidRPr="002D74D1">
        <w:rPr>
          <w:sz w:val="28"/>
          <w:szCs w:val="28"/>
        </w:rPr>
        <w:t>:</w:t>
      </w:r>
      <w:r>
        <w:rPr>
          <w:sz w:val="28"/>
          <w:szCs w:val="28"/>
        </w:rPr>
        <w:t>-</w:t>
      </w:r>
      <w:proofErr w:type="gramEnd"/>
    </w:p>
    <w:p w14:paraId="6A24AD1D" w14:textId="77777777" w:rsidR="002D74D1" w:rsidRPr="002D74D1" w:rsidRDefault="002D74D1" w:rsidP="002D74D1">
      <w:pPr>
        <w:rPr>
          <w:sz w:val="28"/>
          <w:szCs w:val="28"/>
        </w:rPr>
      </w:pPr>
      <w:r w:rsidRPr="002D74D1">
        <w:rPr>
          <w:sz w:val="28"/>
          <w:szCs w:val="28"/>
        </w:rPr>
        <w:t>&lt;html&gt;</w:t>
      </w:r>
    </w:p>
    <w:p w14:paraId="1C12206E" w14:textId="77777777" w:rsidR="002D74D1" w:rsidRPr="002D74D1" w:rsidRDefault="002D74D1" w:rsidP="002D74D1">
      <w:pPr>
        <w:rPr>
          <w:sz w:val="28"/>
          <w:szCs w:val="28"/>
        </w:rPr>
      </w:pPr>
      <w:r w:rsidRPr="002D74D1">
        <w:rPr>
          <w:sz w:val="28"/>
          <w:szCs w:val="28"/>
        </w:rPr>
        <w:t>&lt;head&gt;&lt;title&gt;My first page &lt;/title&gt;</w:t>
      </w:r>
    </w:p>
    <w:p w14:paraId="7E72EF34" w14:textId="77777777" w:rsidR="002D74D1" w:rsidRPr="002D74D1" w:rsidRDefault="002D74D1" w:rsidP="002D74D1">
      <w:pPr>
        <w:rPr>
          <w:sz w:val="28"/>
          <w:szCs w:val="28"/>
        </w:rPr>
      </w:pPr>
      <w:r w:rsidRPr="002D74D1">
        <w:rPr>
          <w:sz w:val="28"/>
          <w:szCs w:val="28"/>
        </w:rPr>
        <w:t>&lt;/head&gt;</w:t>
      </w:r>
    </w:p>
    <w:p w14:paraId="1A4F9687" w14:textId="77777777" w:rsidR="002D74D1" w:rsidRPr="002D74D1" w:rsidRDefault="002D74D1" w:rsidP="002D74D1">
      <w:pPr>
        <w:rPr>
          <w:sz w:val="28"/>
          <w:szCs w:val="28"/>
        </w:rPr>
      </w:pPr>
      <w:r w:rsidRPr="002D74D1">
        <w:rPr>
          <w:sz w:val="28"/>
          <w:szCs w:val="28"/>
        </w:rPr>
        <w:t>&lt;body&gt; 1&lt;</w:t>
      </w:r>
      <w:proofErr w:type="spellStart"/>
      <w:r w:rsidRPr="002D74D1">
        <w:rPr>
          <w:sz w:val="28"/>
          <w:szCs w:val="28"/>
        </w:rPr>
        <w:t>br</w:t>
      </w:r>
      <w:proofErr w:type="spellEnd"/>
      <w:r w:rsidRPr="002D74D1">
        <w:rPr>
          <w:sz w:val="28"/>
          <w:szCs w:val="28"/>
        </w:rPr>
        <w:t>&gt;&lt;font color='red'&gt;2&lt;</w:t>
      </w:r>
      <w:proofErr w:type="spellStart"/>
      <w:r w:rsidRPr="002D74D1">
        <w:rPr>
          <w:sz w:val="28"/>
          <w:szCs w:val="28"/>
        </w:rPr>
        <w:t>br</w:t>
      </w:r>
      <w:proofErr w:type="spellEnd"/>
      <w:r w:rsidRPr="002D74D1">
        <w:rPr>
          <w:sz w:val="28"/>
          <w:szCs w:val="28"/>
        </w:rPr>
        <w:t>&gt;&lt;font color='green'&gt;3&lt;</w:t>
      </w:r>
      <w:proofErr w:type="spellStart"/>
      <w:r w:rsidRPr="002D74D1">
        <w:rPr>
          <w:sz w:val="28"/>
          <w:szCs w:val="28"/>
        </w:rPr>
        <w:t>br</w:t>
      </w:r>
      <w:proofErr w:type="spellEnd"/>
      <w:r w:rsidRPr="002D74D1">
        <w:rPr>
          <w:sz w:val="28"/>
          <w:szCs w:val="28"/>
        </w:rPr>
        <w:t>&gt;&lt;font color='blue'&gt;4&lt;</w:t>
      </w:r>
      <w:proofErr w:type="spellStart"/>
      <w:r w:rsidRPr="002D74D1">
        <w:rPr>
          <w:sz w:val="28"/>
          <w:szCs w:val="28"/>
        </w:rPr>
        <w:t>br</w:t>
      </w:r>
      <w:proofErr w:type="spellEnd"/>
      <w:r w:rsidRPr="002D74D1">
        <w:rPr>
          <w:sz w:val="28"/>
          <w:szCs w:val="28"/>
        </w:rPr>
        <w:t>&gt;&lt;font color='orange'&gt;5&lt;</w:t>
      </w:r>
      <w:proofErr w:type="spellStart"/>
      <w:r w:rsidRPr="002D74D1">
        <w:rPr>
          <w:sz w:val="28"/>
          <w:szCs w:val="28"/>
        </w:rPr>
        <w:t>br</w:t>
      </w:r>
      <w:proofErr w:type="spellEnd"/>
      <w:r w:rsidRPr="002D74D1">
        <w:rPr>
          <w:sz w:val="28"/>
          <w:szCs w:val="28"/>
        </w:rPr>
        <w:t>&gt;&lt;font color='pink'&gt;6&lt;</w:t>
      </w:r>
      <w:proofErr w:type="spellStart"/>
      <w:r w:rsidRPr="002D74D1">
        <w:rPr>
          <w:sz w:val="28"/>
          <w:szCs w:val="28"/>
        </w:rPr>
        <w:t>br</w:t>
      </w:r>
      <w:proofErr w:type="spellEnd"/>
      <w:r w:rsidRPr="002D74D1">
        <w:rPr>
          <w:sz w:val="28"/>
          <w:szCs w:val="28"/>
        </w:rPr>
        <w:t>&gt;&lt;font color='brown'&gt;7&lt;</w:t>
      </w:r>
      <w:proofErr w:type="spellStart"/>
      <w:r w:rsidRPr="002D74D1">
        <w:rPr>
          <w:sz w:val="28"/>
          <w:szCs w:val="28"/>
        </w:rPr>
        <w:t>br</w:t>
      </w:r>
      <w:proofErr w:type="spellEnd"/>
      <w:r w:rsidRPr="002D74D1">
        <w:rPr>
          <w:sz w:val="28"/>
          <w:szCs w:val="28"/>
        </w:rPr>
        <w:t>&gt;&lt;font color='yellow'&gt;8&lt;</w:t>
      </w:r>
      <w:proofErr w:type="spellStart"/>
      <w:r w:rsidRPr="002D74D1">
        <w:rPr>
          <w:sz w:val="28"/>
          <w:szCs w:val="28"/>
        </w:rPr>
        <w:t>br</w:t>
      </w:r>
      <w:proofErr w:type="spellEnd"/>
      <w:r w:rsidRPr="002D74D1">
        <w:rPr>
          <w:sz w:val="28"/>
          <w:szCs w:val="28"/>
        </w:rPr>
        <w:t>&gt;&lt;font color='cyan'&gt;9&lt;</w:t>
      </w:r>
      <w:proofErr w:type="spellStart"/>
      <w:r w:rsidRPr="002D74D1">
        <w:rPr>
          <w:sz w:val="28"/>
          <w:szCs w:val="28"/>
        </w:rPr>
        <w:t>br</w:t>
      </w:r>
      <w:proofErr w:type="spellEnd"/>
      <w:r w:rsidRPr="002D74D1">
        <w:rPr>
          <w:sz w:val="28"/>
          <w:szCs w:val="28"/>
        </w:rPr>
        <w:t>&gt;&lt;font color='purple'&gt;10&lt;/body&gt;</w:t>
      </w:r>
    </w:p>
    <w:p w14:paraId="7A4E7D99" w14:textId="77777777" w:rsidR="002D74D1" w:rsidRPr="002D74D1" w:rsidRDefault="002D74D1" w:rsidP="002D74D1">
      <w:pPr>
        <w:rPr>
          <w:sz w:val="28"/>
          <w:szCs w:val="28"/>
        </w:rPr>
      </w:pPr>
      <w:r w:rsidRPr="002D74D1">
        <w:rPr>
          <w:sz w:val="28"/>
          <w:szCs w:val="28"/>
        </w:rPr>
        <w:t>&lt;/html&gt;</w:t>
      </w:r>
    </w:p>
    <w:p w14:paraId="53D7577E" w14:textId="712CD81B" w:rsidR="002D74D1" w:rsidRDefault="002D74D1" w:rsidP="002D74D1">
      <w:pPr>
        <w:rPr>
          <w:sz w:val="28"/>
          <w:szCs w:val="28"/>
        </w:rPr>
      </w:pPr>
      <w:proofErr w:type="gramStart"/>
      <w:r>
        <w:rPr>
          <w:sz w:val="28"/>
          <w:szCs w:val="28"/>
        </w:rPr>
        <w:t>OUTPUT:-</w:t>
      </w:r>
      <w:proofErr w:type="gramEnd"/>
    </w:p>
    <w:p w14:paraId="13D1A596" w14:textId="3F4EA965" w:rsidR="002D74D1" w:rsidRDefault="002D74D1" w:rsidP="002D74D1">
      <w:pPr>
        <w:rPr>
          <w:sz w:val="28"/>
          <w:szCs w:val="28"/>
        </w:rPr>
      </w:pPr>
      <w:r>
        <w:rPr>
          <w:noProof/>
          <w:sz w:val="28"/>
          <w:szCs w:val="28"/>
        </w:rPr>
        <w:lastRenderedPageBreak/>
        <w:drawing>
          <wp:inline distT="0" distB="0" distL="0" distR="0" wp14:anchorId="47C5540B" wp14:editId="1F7C310F">
            <wp:extent cx="5943600" cy="3343275"/>
            <wp:effectExtent l="0" t="0" r="0" b="9525"/>
            <wp:docPr id="1085583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83910" name="Picture 10855839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B542EE" w14:textId="77777777" w:rsidR="002D74D1" w:rsidRDefault="002D74D1" w:rsidP="002D74D1">
      <w:pPr>
        <w:rPr>
          <w:sz w:val="28"/>
          <w:szCs w:val="28"/>
        </w:rPr>
      </w:pPr>
    </w:p>
    <w:p w14:paraId="0AE73E25" w14:textId="77777777" w:rsidR="002D74D1" w:rsidRPr="002D74D1" w:rsidRDefault="002D74D1" w:rsidP="002D74D1">
      <w:pPr>
        <w:rPr>
          <w:sz w:val="28"/>
          <w:szCs w:val="28"/>
        </w:rPr>
      </w:pPr>
      <w:r w:rsidRPr="002D74D1">
        <w:rPr>
          <w:sz w:val="28"/>
          <w:szCs w:val="28"/>
        </w:rPr>
        <w:t>Q5. How do I make a picture as a background on my web pages?</w:t>
      </w:r>
    </w:p>
    <w:p w14:paraId="6447C00B" w14:textId="5BB94738" w:rsidR="002D74D1" w:rsidRPr="002D74D1" w:rsidRDefault="002D74D1" w:rsidP="002D74D1">
      <w:pPr>
        <w:rPr>
          <w:sz w:val="28"/>
          <w:szCs w:val="28"/>
        </w:rPr>
      </w:pPr>
      <w:proofErr w:type="gramStart"/>
      <w:r w:rsidRPr="002D74D1">
        <w:rPr>
          <w:sz w:val="28"/>
          <w:szCs w:val="28"/>
        </w:rPr>
        <w:t>I</w:t>
      </w:r>
      <w:r>
        <w:rPr>
          <w:sz w:val="28"/>
          <w:szCs w:val="28"/>
        </w:rPr>
        <w:t>NPUT</w:t>
      </w:r>
      <w:r w:rsidRPr="002D74D1">
        <w:rPr>
          <w:sz w:val="28"/>
          <w:szCs w:val="28"/>
        </w:rPr>
        <w:t>:</w:t>
      </w:r>
      <w:r>
        <w:rPr>
          <w:sz w:val="28"/>
          <w:szCs w:val="28"/>
        </w:rPr>
        <w:t>-</w:t>
      </w:r>
      <w:proofErr w:type="gramEnd"/>
    </w:p>
    <w:p w14:paraId="2F9F6573" w14:textId="77777777" w:rsidR="002D74D1" w:rsidRPr="002D74D1" w:rsidRDefault="002D74D1" w:rsidP="002D74D1">
      <w:pPr>
        <w:rPr>
          <w:sz w:val="28"/>
          <w:szCs w:val="28"/>
        </w:rPr>
      </w:pPr>
      <w:r w:rsidRPr="002D74D1">
        <w:rPr>
          <w:sz w:val="28"/>
          <w:szCs w:val="28"/>
        </w:rPr>
        <w:t>&lt;html&gt;</w:t>
      </w:r>
    </w:p>
    <w:p w14:paraId="1103C57F" w14:textId="77777777" w:rsidR="002D74D1" w:rsidRPr="002D74D1" w:rsidRDefault="002D74D1" w:rsidP="002D74D1">
      <w:pPr>
        <w:rPr>
          <w:sz w:val="28"/>
          <w:szCs w:val="28"/>
        </w:rPr>
      </w:pPr>
      <w:r w:rsidRPr="002D74D1">
        <w:rPr>
          <w:sz w:val="28"/>
          <w:szCs w:val="28"/>
        </w:rPr>
        <w:t>&lt;head&gt;&lt;title&gt;My first page &lt;/title&gt;</w:t>
      </w:r>
    </w:p>
    <w:p w14:paraId="58BC4F02" w14:textId="77777777" w:rsidR="002D74D1" w:rsidRPr="002D74D1" w:rsidRDefault="002D74D1" w:rsidP="002D74D1">
      <w:pPr>
        <w:rPr>
          <w:sz w:val="28"/>
          <w:szCs w:val="28"/>
        </w:rPr>
      </w:pPr>
      <w:r w:rsidRPr="002D74D1">
        <w:rPr>
          <w:sz w:val="28"/>
          <w:szCs w:val="28"/>
        </w:rPr>
        <w:t>&lt;/head&gt;</w:t>
      </w:r>
    </w:p>
    <w:p w14:paraId="4B2FF091" w14:textId="77777777" w:rsidR="002D74D1" w:rsidRPr="002D74D1" w:rsidRDefault="002D74D1" w:rsidP="002D74D1">
      <w:pPr>
        <w:rPr>
          <w:sz w:val="28"/>
          <w:szCs w:val="28"/>
        </w:rPr>
      </w:pPr>
      <w:r w:rsidRPr="002D74D1">
        <w:rPr>
          <w:sz w:val="28"/>
          <w:szCs w:val="28"/>
        </w:rPr>
        <w:t>&lt;body background="https://cdn.britannica.com/48/252748-050-C514EFDB/Virat-Kohli-India-celebrates-50th-century-Cricket-November-15-2023.jpg"&gt; 1&lt;</w:t>
      </w:r>
      <w:proofErr w:type="spellStart"/>
      <w:r w:rsidRPr="002D74D1">
        <w:rPr>
          <w:sz w:val="28"/>
          <w:szCs w:val="28"/>
        </w:rPr>
        <w:t>br</w:t>
      </w:r>
      <w:proofErr w:type="spellEnd"/>
      <w:r w:rsidRPr="002D74D1">
        <w:rPr>
          <w:sz w:val="28"/>
          <w:szCs w:val="28"/>
        </w:rPr>
        <w:t>&gt;&lt;font color='red'&gt;2&lt;</w:t>
      </w:r>
      <w:proofErr w:type="spellStart"/>
      <w:r w:rsidRPr="002D74D1">
        <w:rPr>
          <w:sz w:val="28"/>
          <w:szCs w:val="28"/>
        </w:rPr>
        <w:t>br</w:t>
      </w:r>
      <w:proofErr w:type="spellEnd"/>
      <w:r w:rsidRPr="002D74D1">
        <w:rPr>
          <w:sz w:val="28"/>
          <w:szCs w:val="28"/>
        </w:rPr>
        <w:t>&gt;&lt;font color='green'&gt;3&lt;</w:t>
      </w:r>
      <w:proofErr w:type="spellStart"/>
      <w:r w:rsidRPr="002D74D1">
        <w:rPr>
          <w:sz w:val="28"/>
          <w:szCs w:val="28"/>
        </w:rPr>
        <w:t>br</w:t>
      </w:r>
      <w:proofErr w:type="spellEnd"/>
      <w:r w:rsidRPr="002D74D1">
        <w:rPr>
          <w:sz w:val="28"/>
          <w:szCs w:val="28"/>
        </w:rPr>
        <w:t>&gt;&lt;font color='blue'&gt;4&lt;</w:t>
      </w:r>
      <w:proofErr w:type="spellStart"/>
      <w:r w:rsidRPr="002D74D1">
        <w:rPr>
          <w:sz w:val="28"/>
          <w:szCs w:val="28"/>
        </w:rPr>
        <w:t>br</w:t>
      </w:r>
      <w:proofErr w:type="spellEnd"/>
      <w:r w:rsidRPr="002D74D1">
        <w:rPr>
          <w:sz w:val="28"/>
          <w:szCs w:val="28"/>
        </w:rPr>
        <w:t>&gt;&lt;font color='orange'&gt;5&lt;</w:t>
      </w:r>
      <w:proofErr w:type="spellStart"/>
      <w:r w:rsidRPr="002D74D1">
        <w:rPr>
          <w:sz w:val="28"/>
          <w:szCs w:val="28"/>
        </w:rPr>
        <w:t>br</w:t>
      </w:r>
      <w:proofErr w:type="spellEnd"/>
      <w:r w:rsidRPr="002D74D1">
        <w:rPr>
          <w:sz w:val="28"/>
          <w:szCs w:val="28"/>
        </w:rPr>
        <w:t>&gt;&lt;font color='pink'&gt;6&lt;</w:t>
      </w:r>
      <w:proofErr w:type="spellStart"/>
      <w:r w:rsidRPr="002D74D1">
        <w:rPr>
          <w:sz w:val="28"/>
          <w:szCs w:val="28"/>
        </w:rPr>
        <w:t>br</w:t>
      </w:r>
      <w:proofErr w:type="spellEnd"/>
      <w:r w:rsidRPr="002D74D1">
        <w:rPr>
          <w:sz w:val="28"/>
          <w:szCs w:val="28"/>
        </w:rPr>
        <w:t>&gt;&lt;font color='brown'&gt;7&lt;</w:t>
      </w:r>
      <w:proofErr w:type="spellStart"/>
      <w:r w:rsidRPr="002D74D1">
        <w:rPr>
          <w:sz w:val="28"/>
          <w:szCs w:val="28"/>
        </w:rPr>
        <w:t>br</w:t>
      </w:r>
      <w:proofErr w:type="spellEnd"/>
      <w:r w:rsidRPr="002D74D1">
        <w:rPr>
          <w:sz w:val="28"/>
          <w:szCs w:val="28"/>
        </w:rPr>
        <w:t>&gt;&lt;font color='yellow'&gt;8&lt;</w:t>
      </w:r>
      <w:proofErr w:type="spellStart"/>
      <w:r w:rsidRPr="002D74D1">
        <w:rPr>
          <w:sz w:val="28"/>
          <w:szCs w:val="28"/>
        </w:rPr>
        <w:t>br</w:t>
      </w:r>
      <w:proofErr w:type="spellEnd"/>
      <w:r w:rsidRPr="002D74D1">
        <w:rPr>
          <w:sz w:val="28"/>
          <w:szCs w:val="28"/>
        </w:rPr>
        <w:t>&gt;&lt;font color='cyan'&gt;9&lt;</w:t>
      </w:r>
      <w:proofErr w:type="spellStart"/>
      <w:r w:rsidRPr="002D74D1">
        <w:rPr>
          <w:sz w:val="28"/>
          <w:szCs w:val="28"/>
        </w:rPr>
        <w:t>br</w:t>
      </w:r>
      <w:proofErr w:type="spellEnd"/>
      <w:r w:rsidRPr="002D74D1">
        <w:rPr>
          <w:sz w:val="28"/>
          <w:szCs w:val="28"/>
        </w:rPr>
        <w:t>&gt;&lt;font color='purple'&gt;10&lt;/body&gt;</w:t>
      </w:r>
    </w:p>
    <w:p w14:paraId="092CD9A6" w14:textId="77777777" w:rsidR="002D74D1" w:rsidRPr="002D74D1" w:rsidRDefault="002D74D1" w:rsidP="002D74D1">
      <w:pPr>
        <w:rPr>
          <w:sz w:val="28"/>
          <w:szCs w:val="28"/>
        </w:rPr>
      </w:pPr>
      <w:r w:rsidRPr="002D74D1">
        <w:rPr>
          <w:sz w:val="28"/>
          <w:szCs w:val="28"/>
        </w:rPr>
        <w:t>&lt;/html&gt;</w:t>
      </w:r>
    </w:p>
    <w:p w14:paraId="22D48A41" w14:textId="14EF4B69" w:rsidR="002D74D1" w:rsidRDefault="002D74D1" w:rsidP="002D74D1">
      <w:pPr>
        <w:rPr>
          <w:sz w:val="28"/>
          <w:szCs w:val="28"/>
        </w:rPr>
      </w:pPr>
      <w:proofErr w:type="gramStart"/>
      <w:r>
        <w:rPr>
          <w:sz w:val="28"/>
          <w:szCs w:val="28"/>
        </w:rPr>
        <w:t>OUTPUT:-</w:t>
      </w:r>
      <w:proofErr w:type="gramEnd"/>
    </w:p>
    <w:p w14:paraId="5938E26E" w14:textId="4382D4D8" w:rsidR="002D74D1" w:rsidRDefault="002D74D1" w:rsidP="002D74D1">
      <w:pPr>
        <w:rPr>
          <w:sz w:val="28"/>
          <w:szCs w:val="28"/>
        </w:rPr>
      </w:pPr>
      <w:r w:rsidRPr="002D74D1">
        <w:rPr>
          <w:noProof/>
          <w:sz w:val="28"/>
          <w:szCs w:val="28"/>
        </w:rPr>
        <w:lastRenderedPageBreak/>
        <w:drawing>
          <wp:inline distT="0" distB="0" distL="0" distR="0" wp14:anchorId="53EA2922" wp14:editId="6407EF82">
            <wp:extent cx="5722620" cy="3223260"/>
            <wp:effectExtent l="0" t="0" r="0" b="0"/>
            <wp:docPr id="1484762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71D503B" w14:textId="77777777" w:rsidR="002D74D1" w:rsidRDefault="002D74D1" w:rsidP="002D74D1">
      <w:pPr>
        <w:rPr>
          <w:sz w:val="28"/>
          <w:szCs w:val="28"/>
        </w:rPr>
      </w:pPr>
    </w:p>
    <w:p w14:paraId="65270DCC" w14:textId="77777777" w:rsidR="001E21EF" w:rsidRPr="001E21EF" w:rsidRDefault="001E21EF" w:rsidP="001E21EF">
      <w:pPr>
        <w:rPr>
          <w:sz w:val="28"/>
          <w:szCs w:val="28"/>
        </w:rPr>
      </w:pPr>
      <w:r w:rsidRPr="001E21EF">
        <w:rPr>
          <w:sz w:val="28"/>
          <w:szCs w:val="28"/>
        </w:rPr>
        <w:t>Q6. Create a web page to print a paragraph with 4-5 sentences, each sentence shall have a different font.</w:t>
      </w:r>
    </w:p>
    <w:p w14:paraId="26494937" w14:textId="77777777" w:rsidR="001E21EF" w:rsidRPr="001E21EF" w:rsidRDefault="001E21EF" w:rsidP="001E21EF">
      <w:pPr>
        <w:rPr>
          <w:sz w:val="28"/>
          <w:szCs w:val="28"/>
        </w:rPr>
      </w:pPr>
      <w:r w:rsidRPr="001E21EF">
        <w:rPr>
          <w:sz w:val="28"/>
          <w:szCs w:val="28"/>
        </w:rPr>
        <w:t>Input:</w:t>
      </w:r>
    </w:p>
    <w:p w14:paraId="648A915B" w14:textId="77777777" w:rsidR="001E21EF" w:rsidRPr="001E21EF" w:rsidRDefault="001E21EF" w:rsidP="001E21EF">
      <w:pPr>
        <w:rPr>
          <w:sz w:val="28"/>
          <w:szCs w:val="28"/>
        </w:rPr>
      </w:pPr>
      <w:r w:rsidRPr="001E21EF">
        <w:rPr>
          <w:sz w:val="28"/>
          <w:szCs w:val="28"/>
        </w:rPr>
        <w:t>&lt;html&gt;</w:t>
      </w:r>
    </w:p>
    <w:p w14:paraId="32F729C0" w14:textId="77777777" w:rsidR="001E21EF" w:rsidRPr="001E21EF" w:rsidRDefault="001E21EF" w:rsidP="001E21EF">
      <w:pPr>
        <w:rPr>
          <w:sz w:val="28"/>
          <w:szCs w:val="28"/>
        </w:rPr>
      </w:pPr>
      <w:r w:rsidRPr="001E21EF">
        <w:rPr>
          <w:sz w:val="28"/>
          <w:szCs w:val="28"/>
        </w:rPr>
        <w:t>&lt;head&gt;&lt;title&gt;My first page &lt;/title&gt;</w:t>
      </w:r>
    </w:p>
    <w:p w14:paraId="4F096E7C" w14:textId="77777777" w:rsidR="001E21EF" w:rsidRPr="001E21EF" w:rsidRDefault="001E21EF" w:rsidP="001E21EF">
      <w:pPr>
        <w:rPr>
          <w:sz w:val="28"/>
          <w:szCs w:val="28"/>
        </w:rPr>
      </w:pPr>
      <w:r w:rsidRPr="001E21EF">
        <w:rPr>
          <w:sz w:val="28"/>
          <w:szCs w:val="28"/>
        </w:rPr>
        <w:t>&lt;/head&gt;</w:t>
      </w:r>
    </w:p>
    <w:p w14:paraId="37E06CAE" w14:textId="1F6BCE2E" w:rsidR="001E21EF" w:rsidRPr="001E21EF" w:rsidRDefault="001E21EF" w:rsidP="001E21EF">
      <w:pPr>
        <w:rPr>
          <w:sz w:val="28"/>
          <w:szCs w:val="28"/>
        </w:rPr>
      </w:pPr>
      <w:r w:rsidRPr="001E21EF">
        <w:rPr>
          <w:sz w:val="28"/>
          <w:szCs w:val="28"/>
        </w:rPr>
        <w:t xml:space="preserve">&lt;body&gt;&lt;font face="arial"&gt;Book Fairs are held every year in </w:t>
      </w:r>
      <w:proofErr w:type="gramStart"/>
      <w:r w:rsidRPr="001E21EF">
        <w:rPr>
          <w:sz w:val="28"/>
          <w:szCs w:val="28"/>
        </w:rPr>
        <w:t>Delhi.&lt;</w:t>
      </w:r>
      <w:proofErr w:type="spellStart"/>
      <w:proofErr w:type="gramEnd"/>
      <w:r w:rsidRPr="001E21EF">
        <w:rPr>
          <w:sz w:val="28"/>
          <w:szCs w:val="28"/>
        </w:rPr>
        <w:t>br</w:t>
      </w:r>
      <w:proofErr w:type="spellEnd"/>
      <w:r w:rsidRPr="001E21EF">
        <w:rPr>
          <w:sz w:val="28"/>
          <w:szCs w:val="28"/>
        </w:rPr>
        <w:t>&gt;&lt;/font&gt;</w:t>
      </w:r>
    </w:p>
    <w:p w14:paraId="37B61CB0" w14:textId="3174F2DD" w:rsidR="001E21EF" w:rsidRPr="001E21EF" w:rsidRDefault="001E21EF" w:rsidP="001E21EF">
      <w:pPr>
        <w:rPr>
          <w:sz w:val="28"/>
          <w:szCs w:val="28"/>
        </w:rPr>
      </w:pPr>
      <w:r w:rsidRPr="001E21EF">
        <w:rPr>
          <w:sz w:val="28"/>
          <w:szCs w:val="28"/>
        </w:rPr>
        <w:t xml:space="preserve"> &lt;font face="</w:t>
      </w:r>
      <w:proofErr w:type="spellStart"/>
      <w:r w:rsidRPr="001E21EF">
        <w:rPr>
          <w:sz w:val="28"/>
          <w:szCs w:val="28"/>
        </w:rPr>
        <w:t>georgia</w:t>
      </w:r>
      <w:proofErr w:type="spellEnd"/>
      <w:r w:rsidRPr="001E21EF">
        <w:rPr>
          <w:sz w:val="28"/>
          <w:szCs w:val="28"/>
        </w:rPr>
        <w:t>"&gt;The site is the Pragati Maidan. Here is an exhibition of thousands of books under one roof. You can buy books on all subjects and topics. &lt;</w:t>
      </w:r>
      <w:proofErr w:type="spellStart"/>
      <w:r w:rsidRPr="001E21EF">
        <w:rPr>
          <w:sz w:val="28"/>
          <w:szCs w:val="28"/>
        </w:rPr>
        <w:t>br</w:t>
      </w:r>
      <w:proofErr w:type="spellEnd"/>
      <w:r w:rsidRPr="001E21EF">
        <w:rPr>
          <w:sz w:val="28"/>
          <w:szCs w:val="28"/>
        </w:rPr>
        <w:t>&gt;&lt;/font&gt;</w:t>
      </w:r>
    </w:p>
    <w:p w14:paraId="60775EBB" w14:textId="4BDD0A52" w:rsidR="001E21EF" w:rsidRPr="001E21EF" w:rsidRDefault="001E21EF" w:rsidP="001E21EF">
      <w:pPr>
        <w:rPr>
          <w:sz w:val="28"/>
          <w:szCs w:val="28"/>
        </w:rPr>
      </w:pPr>
      <w:r w:rsidRPr="001E21EF">
        <w:rPr>
          <w:sz w:val="28"/>
          <w:szCs w:val="28"/>
        </w:rPr>
        <w:t xml:space="preserve"> &lt;font face="impact"&gt;The fair attracts millions of people from far and near. Hundreds of stalls are put up by Indian and foreign &lt;</w:t>
      </w:r>
      <w:proofErr w:type="spellStart"/>
      <w:r w:rsidRPr="001E21EF">
        <w:rPr>
          <w:sz w:val="28"/>
          <w:szCs w:val="28"/>
        </w:rPr>
        <w:t>br</w:t>
      </w:r>
      <w:proofErr w:type="spellEnd"/>
      <w:r w:rsidRPr="001E21EF">
        <w:rPr>
          <w:sz w:val="28"/>
          <w:szCs w:val="28"/>
        </w:rPr>
        <w:t>&gt;&lt;/font&gt;</w:t>
      </w:r>
    </w:p>
    <w:p w14:paraId="5E7A211F" w14:textId="0E67F90A" w:rsidR="001E21EF" w:rsidRPr="001E21EF" w:rsidRDefault="001E21EF" w:rsidP="001E21EF">
      <w:pPr>
        <w:rPr>
          <w:sz w:val="28"/>
          <w:szCs w:val="28"/>
        </w:rPr>
      </w:pPr>
      <w:r w:rsidRPr="001E21EF">
        <w:rPr>
          <w:sz w:val="28"/>
          <w:szCs w:val="28"/>
        </w:rPr>
        <w:t xml:space="preserve"> &lt;font face="courier"&gt;publishers. It is a great attraction for book lovers and scholars. &lt;/font&gt;</w:t>
      </w:r>
    </w:p>
    <w:p w14:paraId="0E557F67" w14:textId="0278D88E" w:rsidR="001E21EF" w:rsidRPr="001E21EF" w:rsidRDefault="001E21EF" w:rsidP="001E21EF">
      <w:pPr>
        <w:rPr>
          <w:sz w:val="28"/>
          <w:szCs w:val="28"/>
        </w:rPr>
      </w:pPr>
      <w:r w:rsidRPr="001E21EF">
        <w:rPr>
          <w:sz w:val="28"/>
          <w:szCs w:val="28"/>
        </w:rPr>
        <w:t xml:space="preserve"> &lt;font face="gill sans"&gt; It should not be missed. &lt;/font&gt;</w:t>
      </w:r>
    </w:p>
    <w:p w14:paraId="01053D6E" w14:textId="77777777" w:rsidR="001E21EF" w:rsidRPr="001E21EF" w:rsidRDefault="001E21EF" w:rsidP="001E21EF">
      <w:pPr>
        <w:rPr>
          <w:sz w:val="28"/>
          <w:szCs w:val="28"/>
        </w:rPr>
      </w:pPr>
      <w:r w:rsidRPr="001E21EF">
        <w:rPr>
          <w:sz w:val="28"/>
          <w:szCs w:val="28"/>
        </w:rPr>
        <w:t xml:space="preserve"> &lt;/body&gt;</w:t>
      </w:r>
    </w:p>
    <w:p w14:paraId="4112627A" w14:textId="77777777" w:rsidR="001E21EF" w:rsidRPr="001E21EF" w:rsidRDefault="001E21EF" w:rsidP="001E21EF">
      <w:pPr>
        <w:rPr>
          <w:sz w:val="28"/>
          <w:szCs w:val="28"/>
        </w:rPr>
      </w:pPr>
      <w:r w:rsidRPr="001E21EF">
        <w:rPr>
          <w:sz w:val="28"/>
          <w:szCs w:val="28"/>
        </w:rPr>
        <w:t>&lt;/html&gt;</w:t>
      </w:r>
    </w:p>
    <w:p w14:paraId="0ACFE16E" w14:textId="6AE14571" w:rsidR="002D74D1" w:rsidRPr="002D74D1" w:rsidRDefault="001E21EF" w:rsidP="002D74D1">
      <w:pPr>
        <w:rPr>
          <w:sz w:val="28"/>
          <w:szCs w:val="28"/>
        </w:rPr>
      </w:pPr>
      <w:proofErr w:type="gramStart"/>
      <w:r>
        <w:rPr>
          <w:sz w:val="28"/>
          <w:szCs w:val="28"/>
        </w:rPr>
        <w:t>OUTPUT:-</w:t>
      </w:r>
      <w:proofErr w:type="gramEnd"/>
    </w:p>
    <w:p w14:paraId="3AC9ABBB" w14:textId="77777777" w:rsidR="002D74D1" w:rsidRPr="002D74D1" w:rsidRDefault="002D74D1" w:rsidP="002D74D1">
      <w:pPr>
        <w:rPr>
          <w:sz w:val="28"/>
          <w:szCs w:val="28"/>
        </w:rPr>
      </w:pPr>
    </w:p>
    <w:p w14:paraId="72F0588B" w14:textId="70301C1B" w:rsidR="002D74D1" w:rsidRDefault="001E21EF">
      <w:pPr>
        <w:rPr>
          <w:sz w:val="28"/>
          <w:szCs w:val="28"/>
        </w:rPr>
      </w:pPr>
      <w:r>
        <w:rPr>
          <w:noProof/>
          <w:sz w:val="28"/>
          <w:szCs w:val="28"/>
        </w:rPr>
        <w:lastRenderedPageBreak/>
        <w:drawing>
          <wp:inline distT="0" distB="0" distL="0" distR="0" wp14:anchorId="00B33219" wp14:editId="59923D00">
            <wp:extent cx="5943600" cy="3343275"/>
            <wp:effectExtent l="0" t="0" r="0" b="9525"/>
            <wp:docPr id="1050076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76843" name="Picture 10500768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E5E390" w14:textId="77777777" w:rsidR="001E21EF" w:rsidRDefault="001E21EF">
      <w:pPr>
        <w:rPr>
          <w:sz w:val="28"/>
          <w:szCs w:val="28"/>
        </w:rPr>
      </w:pPr>
    </w:p>
    <w:p w14:paraId="550133A7" w14:textId="77777777" w:rsidR="001E21EF" w:rsidRPr="001E21EF" w:rsidRDefault="001E21EF" w:rsidP="001E21EF">
      <w:pPr>
        <w:rPr>
          <w:sz w:val="28"/>
          <w:szCs w:val="28"/>
        </w:rPr>
      </w:pPr>
      <w:r w:rsidRPr="001E21EF">
        <w:rPr>
          <w:sz w:val="28"/>
          <w:szCs w:val="28"/>
        </w:rPr>
        <w:t>Q7. Write HTML code to print a paragraph that is description of a book, it shall include the title should be underlined and all adjectives shall be bold and italics.</w:t>
      </w:r>
    </w:p>
    <w:p w14:paraId="3F8C9962" w14:textId="62EE388D" w:rsidR="001E21EF" w:rsidRDefault="001E21EF" w:rsidP="001E21EF">
      <w:pPr>
        <w:rPr>
          <w:sz w:val="28"/>
          <w:szCs w:val="28"/>
        </w:rPr>
      </w:pPr>
      <w:proofErr w:type="gramStart"/>
      <w:r w:rsidRPr="001E21EF">
        <w:rPr>
          <w:sz w:val="28"/>
          <w:szCs w:val="28"/>
        </w:rPr>
        <w:t>I</w:t>
      </w:r>
      <w:r>
        <w:rPr>
          <w:sz w:val="28"/>
          <w:szCs w:val="28"/>
        </w:rPr>
        <w:t>NPUT</w:t>
      </w:r>
      <w:r w:rsidRPr="001E21EF">
        <w:rPr>
          <w:sz w:val="28"/>
          <w:szCs w:val="28"/>
        </w:rPr>
        <w:t>:</w:t>
      </w:r>
      <w:r>
        <w:rPr>
          <w:sz w:val="28"/>
          <w:szCs w:val="28"/>
        </w:rPr>
        <w:t>-</w:t>
      </w:r>
      <w:proofErr w:type="gramEnd"/>
    </w:p>
    <w:p w14:paraId="789B3168" w14:textId="77777777" w:rsidR="00732231" w:rsidRPr="001E21EF" w:rsidRDefault="00732231" w:rsidP="00732231">
      <w:pPr>
        <w:rPr>
          <w:sz w:val="28"/>
          <w:szCs w:val="28"/>
        </w:rPr>
      </w:pPr>
      <w:r w:rsidRPr="001E21EF">
        <w:rPr>
          <w:sz w:val="28"/>
          <w:szCs w:val="28"/>
        </w:rPr>
        <w:t>&lt;html&gt;</w:t>
      </w:r>
    </w:p>
    <w:p w14:paraId="74C34D40" w14:textId="77777777" w:rsidR="00732231" w:rsidRPr="001E21EF" w:rsidRDefault="00732231" w:rsidP="00732231">
      <w:pPr>
        <w:rPr>
          <w:sz w:val="28"/>
          <w:szCs w:val="28"/>
        </w:rPr>
      </w:pPr>
      <w:r w:rsidRPr="001E21EF">
        <w:rPr>
          <w:sz w:val="28"/>
          <w:szCs w:val="28"/>
        </w:rPr>
        <w:t>&lt;head&gt;</w:t>
      </w:r>
    </w:p>
    <w:p w14:paraId="037794CD" w14:textId="77777777" w:rsidR="00732231" w:rsidRPr="001E21EF" w:rsidRDefault="00732231" w:rsidP="00732231">
      <w:pPr>
        <w:rPr>
          <w:sz w:val="28"/>
          <w:szCs w:val="28"/>
        </w:rPr>
      </w:pPr>
      <w:r w:rsidRPr="001E21EF">
        <w:rPr>
          <w:sz w:val="28"/>
          <w:szCs w:val="28"/>
        </w:rPr>
        <w:t>&lt;title&gt;</w:t>
      </w:r>
    </w:p>
    <w:p w14:paraId="1D943C64" w14:textId="77777777" w:rsidR="00732231" w:rsidRPr="001E21EF" w:rsidRDefault="00732231" w:rsidP="00732231">
      <w:pPr>
        <w:rPr>
          <w:sz w:val="28"/>
          <w:szCs w:val="28"/>
        </w:rPr>
      </w:pPr>
      <w:r w:rsidRPr="001E21EF">
        <w:rPr>
          <w:sz w:val="28"/>
          <w:szCs w:val="28"/>
        </w:rPr>
        <w:t>Description</w:t>
      </w:r>
    </w:p>
    <w:p w14:paraId="5ADD797B" w14:textId="77777777" w:rsidR="00732231" w:rsidRPr="001E21EF" w:rsidRDefault="00732231" w:rsidP="00732231">
      <w:pPr>
        <w:rPr>
          <w:sz w:val="28"/>
          <w:szCs w:val="28"/>
        </w:rPr>
      </w:pPr>
      <w:r w:rsidRPr="001E21EF">
        <w:rPr>
          <w:sz w:val="28"/>
          <w:szCs w:val="28"/>
        </w:rPr>
        <w:t>&lt;/title&gt;</w:t>
      </w:r>
    </w:p>
    <w:p w14:paraId="7D8A4383" w14:textId="77777777" w:rsidR="00732231" w:rsidRPr="001E21EF" w:rsidRDefault="00732231" w:rsidP="00732231">
      <w:pPr>
        <w:rPr>
          <w:sz w:val="28"/>
          <w:szCs w:val="28"/>
        </w:rPr>
      </w:pPr>
      <w:r w:rsidRPr="001E21EF">
        <w:rPr>
          <w:sz w:val="28"/>
          <w:szCs w:val="28"/>
        </w:rPr>
        <w:t>&lt;/head&gt;</w:t>
      </w:r>
    </w:p>
    <w:p w14:paraId="3C4D0502" w14:textId="77777777" w:rsidR="00732231" w:rsidRPr="001E21EF" w:rsidRDefault="00732231" w:rsidP="00732231">
      <w:pPr>
        <w:rPr>
          <w:sz w:val="28"/>
          <w:szCs w:val="28"/>
        </w:rPr>
      </w:pPr>
      <w:r w:rsidRPr="001E21EF">
        <w:rPr>
          <w:sz w:val="28"/>
          <w:szCs w:val="28"/>
        </w:rPr>
        <w:t>&lt;body&gt;</w:t>
      </w:r>
    </w:p>
    <w:p w14:paraId="71C5E07C" w14:textId="77777777" w:rsidR="00732231" w:rsidRPr="001E21EF" w:rsidRDefault="00732231" w:rsidP="00732231">
      <w:pPr>
        <w:rPr>
          <w:sz w:val="28"/>
          <w:szCs w:val="28"/>
        </w:rPr>
      </w:pPr>
      <w:r w:rsidRPr="001E21EF">
        <w:rPr>
          <w:sz w:val="28"/>
          <w:szCs w:val="28"/>
        </w:rPr>
        <w:t>&lt;center&gt;&lt;h1&gt;DRACULA&lt;/h1&gt;&lt;/center&gt;</w:t>
      </w:r>
    </w:p>
    <w:p w14:paraId="4F41EF2E" w14:textId="77777777" w:rsidR="00732231" w:rsidRPr="001E21EF" w:rsidRDefault="00732231" w:rsidP="00732231">
      <w:pPr>
        <w:rPr>
          <w:sz w:val="28"/>
          <w:szCs w:val="28"/>
        </w:rPr>
      </w:pPr>
      <w:r w:rsidRPr="001E21EF">
        <w:rPr>
          <w:sz w:val="28"/>
          <w:szCs w:val="28"/>
        </w:rPr>
        <w:t>&lt;</w:t>
      </w:r>
      <w:proofErr w:type="spellStart"/>
      <w:r w:rsidRPr="001E21EF">
        <w:rPr>
          <w:sz w:val="28"/>
          <w:szCs w:val="28"/>
        </w:rPr>
        <w:t>br</w:t>
      </w:r>
      <w:proofErr w:type="spellEnd"/>
      <w:r w:rsidRPr="001E21EF">
        <w:rPr>
          <w:sz w:val="28"/>
          <w:szCs w:val="28"/>
        </w:rPr>
        <w:t>&gt;</w:t>
      </w:r>
    </w:p>
    <w:p w14:paraId="2F81948C" w14:textId="77777777" w:rsidR="00732231" w:rsidRPr="001E21EF" w:rsidRDefault="00732231" w:rsidP="00732231">
      <w:pPr>
        <w:rPr>
          <w:sz w:val="28"/>
          <w:szCs w:val="28"/>
        </w:rPr>
      </w:pPr>
      <w:r w:rsidRPr="001E21EF">
        <w:rPr>
          <w:sz w:val="28"/>
          <w:szCs w:val="28"/>
        </w:rPr>
        <w:t>&lt;h2&gt;&lt;b&gt;&lt;</w:t>
      </w:r>
      <w:proofErr w:type="spellStart"/>
      <w:r w:rsidRPr="001E21EF">
        <w:rPr>
          <w:sz w:val="28"/>
          <w:szCs w:val="28"/>
        </w:rPr>
        <w:t>i</w:t>
      </w:r>
      <w:proofErr w:type="spellEnd"/>
      <w:r w:rsidRPr="001E21EF">
        <w:rPr>
          <w:sz w:val="28"/>
          <w:szCs w:val="28"/>
        </w:rPr>
        <w:t>&gt;BRAM STOKER &lt;/</w:t>
      </w:r>
      <w:proofErr w:type="spellStart"/>
      <w:r w:rsidRPr="001E21EF">
        <w:rPr>
          <w:sz w:val="28"/>
          <w:szCs w:val="28"/>
        </w:rPr>
        <w:t>i</w:t>
      </w:r>
      <w:proofErr w:type="spellEnd"/>
      <w:r w:rsidRPr="001E21EF">
        <w:rPr>
          <w:sz w:val="28"/>
          <w:szCs w:val="28"/>
        </w:rPr>
        <w:t>&gt;&lt;/b&gt;&lt;/h2&gt;</w:t>
      </w:r>
    </w:p>
    <w:p w14:paraId="192C9AB9" w14:textId="77777777" w:rsidR="00732231" w:rsidRPr="001E21EF" w:rsidRDefault="00732231" w:rsidP="00732231">
      <w:pPr>
        <w:rPr>
          <w:sz w:val="28"/>
          <w:szCs w:val="28"/>
        </w:rPr>
      </w:pPr>
      <w:r w:rsidRPr="001E21EF">
        <w:rPr>
          <w:sz w:val="28"/>
          <w:szCs w:val="28"/>
        </w:rPr>
        <w:t>&lt;</w:t>
      </w:r>
      <w:proofErr w:type="spellStart"/>
      <w:r w:rsidRPr="001E21EF">
        <w:rPr>
          <w:sz w:val="28"/>
          <w:szCs w:val="28"/>
        </w:rPr>
        <w:t>br</w:t>
      </w:r>
      <w:proofErr w:type="spellEnd"/>
      <w:r w:rsidRPr="001E21EF">
        <w:rPr>
          <w:sz w:val="28"/>
          <w:szCs w:val="28"/>
        </w:rPr>
        <w:t>&gt;</w:t>
      </w:r>
    </w:p>
    <w:p w14:paraId="5F387935" w14:textId="77777777" w:rsidR="00732231" w:rsidRPr="001E21EF" w:rsidRDefault="00732231" w:rsidP="00732231">
      <w:pPr>
        <w:rPr>
          <w:sz w:val="28"/>
          <w:szCs w:val="28"/>
        </w:rPr>
      </w:pPr>
      <w:r w:rsidRPr="001E21EF">
        <w:rPr>
          <w:sz w:val="28"/>
          <w:szCs w:val="28"/>
        </w:rPr>
        <w:t>Dracula is a gothic horror novel by Bram Stoker, published on 26 May 1897. An epistolary novel, the narrative is related through letters, diary entries, and newspaper articles. It has no single protagonist and opens with solicitor Jonathan Harker taking a business trip to stay at the castle of a Transylvanian nobleman, Count Dracula. Harker escapes the castle after discovering that Dracula is a vampire, and the Count moves to England and plagues the seaside town of Whitby.</w:t>
      </w:r>
    </w:p>
    <w:p w14:paraId="148EC378" w14:textId="77777777" w:rsidR="00732231" w:rsidRPr="001E21EF" w:rsidRDefault="00732231" w:rsidP="00732231">
      <w:pPr>
        <w:rPr>
          <w:sz w:val="28"/>
          <w:szCs w:val="28"/>
        </w:rPr>
      </w:pPr>
      <w:r w:rsidRPr="001E21EF">
        <w:rPr>
          <w:sz w:val="28"/>
          <w:szCs w:val="28"/>
        </w:rPr>
        <w:lastRenderedPageBreak/>
        <w:t xml:space="preserve"> - &lt;u&gt; DRACULA &lt;/u&gt; WAS MY FAVOURITE CHARACTER AND &lt;u&gt; VAMPIRE &lt;/u&gt; WAS &lt;b&gt; &lt;u&gt; AMAZING &lt;/b&gt; &lt;/u&gt;.</w:t>
      </w:r>
    </w:p>
    <w:p w14:paraId="43ED8492" w14:textId="77777777" w:rsidR="00732231" w:rsidRPr="001E21EF" w:rsidRDefault="00732231" w:rsidP="00732231">
      <w:pPr>
        <w:rPr>
          <w:sz w:val="28"/>
          <w:szCs w:val="28"/>
        </w:rPr>
      </w:pPr>
      <w:r w:rsidRPr="001E21EF">
        <w:rPr>
          <w:sz w:val="28"/>
          <w:szCs w:val="28"/>
        </w:rPr>
        <w:t>&lt;/body&gt;</w:t>
      </w:r>
    </w:p>
    <w:p w14:paraId="5B7D7FC3" w14:textId="0A03B4CD" w:rsidR="00732231" w:rsidRPr="001E21EF" w:rsidRDefault="00732231" w:rsidP="00732231">
      <w:pPr>
        <w:rPr>
          <w:sz w:val="28"/>
          <w:szCs w:val="28"/>
        </w:rPr>
      </w:pPr>
      <w:r w:rsidRPr="001E21EF">
        <w:rPr>
          <w:sz w:val="28"/>
          <w:szCs w:val="28"/>
        </w:rPr>
        <w:t>&lt;/html&gt;</w:t>
      </w:r>
    </w:p>
    <w:p w14:paraId="74E7DBDF" w14:textId="70B881AA" w:rsidR="001E21EF" w:rsidRDefault="001E21EF">
      <w:pPr>
        <w:rPr>
          <w:sz w:val="28"/>
          <w:szCs w:val="28"/>
        </w:rPr>
      </w:pPr>
      <w:proofErr w:type="gramStart"/>
      <w:r>
        <w:rPr>
          <w:sz w:val="28"/>
          <w:szCs w:val="28"/>
        </w:rPr>
        <w:t>OUTPUT:-</w:t>
      </w:r>
      <w:proofErr w:type="gramEnd"/>
    </w:p>
    <w:p w14:paraId="3C9BCF59" w14:textId="77777777" w:rsidR="00732231" w:rsidRDefault="00732231">
      <w:pPr>
        <w:rPr>
          <w:sz w:val="28"/>
          <w:szCs w:val="28"/>
        </w:rPr>
      </w:pPr>
    </w:p>
    <w:p w14:paraId="2627A283" w14:textId="1CDF2E04" w:rsidR="001E21EF" w:rsidRDefault="00732231">
      <w:pPr>
        <w:rPr>
          <w:sz w:val="28"/>
          <w:szCs w:val="28"/>
        </w:rPr>
      </w:pPr>
      <w:r>
        <w:rPr>
          <w:noProof/>
          <w:sz w:val="28"/>
          <w:szCs w:val="28"/>
        </w:rPr>
        <w:drawing>
          <wp:inline distT="0" distB="0" distL="0" distR="0" wp14:anchorId="38F5118A" wp14:editId="01EBAA9F">
            <wp:extent cx="5943600" cy="3343275"/>
            <wp:effectExtent l="0" t="0" r="0" b="9525"/>
            <wp:docPr id="831782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2386" name="Picture 8317823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B41716" w14:textId="77777777" w:rsidR="00732231" w:rsidRDefault="00732231">
      <w:pPr>
        <w:rPr>
          <w:sz w:val="28"/>
          <w:szCs w:val="28"/>
        </w:rPr>
      </w:pPr>
    </w:p>
    <w:p w14:paraId="4A3AFD5B" w14:textId="77777777" w:rsidR="00732231" w:rsidRPr="00732231" w:rsidRDefault="00732231" w:rsidP="00732231">
      <w:pPr>
        <w:rPr>
          <w:sz w:val="28"/>
          <w:szCs w:val="28"/>
        </w:rPr>
      </w:pPr>
      <w:r w:rsidRPr="00732231">
        <w:rPr>
          <w:sz w:val="28"/>
          <w:szCs w:val="28"/>
        </w:rPr>
        <w:t xml:space="preserve">Q8. Write HTML code to print your name using Heading tag, every letter shall be of different heading size. </w:t>
      </w:r>
    </w:p>
    <w:p w14:paraId="54165A82" w14:textId="6B414B78" w:rsidR="00732231" w:rsidRPr="00732231" w:rsidRDefault="00732231" w:rsidP="00732231">
      <w:pPr>
        <w:rPr>
          <w:sz w:val="28"/>
          <w:szCs w:val="28"/>
        </w:rPr>
      </w:pPr>
      <w:proofErr w:type="gramStart"/>
      <w:r w:rsidRPr="00732231">
        <w:rPr>
          <w:sz w:val="28"/>
          <w:szCs w:val="28"/>
        </w:rPr>
        <w:t>I</w:t>
      </w:r>
      <w:r>
        <w:rPr>
          <w:sz w:val="28"/>
          <w:szCs w:val="28"/>
        </w:rPr>
        <w:t>NPUT</w:t>
      </w:r>
      <w:r w:rsidRPr="00732231">
        <w:rPr>
          <w:sz w:val="28"/>
          <w:szCs w:val="28"/>
        </w:rPr>
        <w:t>:</w:t>
      </w:r>
      <w:r>
        <w:rPr>
          <w:sz w:val="28"/>
          <w:szCs w:val="28"/>
        </w:rPr>
        <w:t>-</w:t>
      </w:r>
      <w:proofErr w:type="gramEnd"/>
    </w:p>
    <w:p w14:paraId="789B0DE2" w14:textId="77777777" w:rsidR="00732231" w:rsidRPr="00732231" w:rsidRDefault="00732231" w:rsidP="00732231">
      <w:pPr>
        <w:rPr>
          <w:sz w:val="28"/>
          <w:szCs w:val="28"/>
        </w:rPr>
      </w:pPr>
      <w:r w:rsidRPr="00732231">
        <w:rPr>
          <w:sz w:val="28"/>
          <w:szCs w:val="28"/>
        </w:rPr>
        <w:t>&lt;html&gt;</w:t>
      </w:r>
    </w:p>
    <w:p w14:paraId="6F707D14" w14:textId="77777777" w:rsidR="00732231" w:rsidRPr="00732231" w:rsidRDefault="00732231" w:rsidP="00732231">
      <w:pPr>
        <w:rPr>
          <w:sz w:val="28"/>
          <w:szCs w:val="28"/>
        </w:rPr>
      </w:pPr>
      <w:r w:rsidRPr="00732231">
        <w:rPr>
          <w:sz w:val="28"/>
          <w:szCs w:val="28"/>
        </w:rPr>
        <w:t>&lt;head&gt;</w:t>
      </w:r>
    </w:p>
    <w:p w14:paraId="497B4A59" w14:textId="77777777" w:rsidR="00732231" w:rsidRPr="00732231" w:rsidRDefault="00732231" w:rsidP="00732231">
      <w:pPr>
        <w:rPr>
          <w:sz w:val="28"/>
          <w:szCs w:val="28"/>
        </w:rPr>
      </w:pPr>
      <w:r w:rsidRPr="00732231">
        <w:rPr>
          <w:sz w:val="28"/>
          <w:szCs w:val="28"/>
        </w:rPr>
        <w:t>&lt;/head&gt;</w:t>
      </w:r>
    </w:p>
    <w:p w14:paraId="19E00955" w14:textId="77777777" w:rsidR="00732231" w:rsidRPr="00732231" w:rsidRDefault="00732231" w:rsidP="00732231">
      <w:pPr>
        <w:rPr>
          <w:sz w:val="28"/>
          <w:szCs w:val="28"/>
        </w:rPr>
      </w:pPr>
      <w:r w:rsidRPr="00732231">
        <w:rPr>
          <w:sz w:val="28"/>
          <w:szCs w:val="28"/>
        </w:rPr>
        <w:t>&lt;body&gt;</w:t>
      </w:r>
    </w:p>
    <w:p w14:paraId="42D2C2EB" w14:textId="2C82B361" w:rsidR="00732231" w:rsidRPr="00732231" w:rsidRDefault="00732231" w:rsidP="00732231">
      <w:pPr>
        <w:rPr>
          <w:sz w:val="28"/>
          <w:szCs w:val="28"/>
        </w:rPr>
      </w:pPr>
      <w:r w:rsidRPr="00732231">
        <w:rPr>
          <w:sz w:val="28"/>
          <w:szCs w:val="28"/>
        </w:rPr>
        <w:t>&lt;h1&gt;</w:t>
      </w:r>
      <w:r>
        <w:rPr>
          <w:sz w:val="28"/>
          <w:szCs w:val="28"/>
        </w:rPr>
        <w:t>P</w:t>
      </w:r>
      <w:r w:rsidRPr="00732231">
        <w:rPr>
          <w:sz w:val="28"/>
          <w:szCs w:val="28"/>
        </w:rPr>
        <w:t>&lt;/h1&gt;&lt;H2&gt;</w:t>
      </w:r>
      <w:r>
        <w:rPr>
          <w:sz w:val="28"/>
          <w:szCs w:val="28"/>
        </w:rPr>
        <w:t>R</w:t>
      </w:r>
      <w:r w:rsidRPr="00732231">
        <w:rPr>
          <w:sz w:val="28"/>
          <w:szCs w:val="28"/>
        </w:rPr>
        <w:t>&lt;/H2&gt;&lt;H3&gt;</w:t>
      </w:r>
      <w:r>
        <w:rPr>
          <w:sz w:val="28"/>
          <w:szCs w:val="28"/>
        </w:rPr>
        <w:t>I</w:t>
      </w:r>
      <w:r w:rsidRPr="00732231">
        <w:rPr>
          <w:sz w:val="28"/>
          <w:szCs w:val="28"/>
        </w:rPr>
        <w:t>&lt;/H3&gt;&lt;H4&gt;</w:t>
      </w:r>
      <w:r>
        <w:rPr>
          <w:sz w:val="28"/>
          <w:szCs w:val="28"/>
        </w:rPr>
        <w:t>Y</w:t>
      </w:r>
      <w:r w:rsidRPr="00732231">
        <w:rPr>
          <w:sz w:val="28"/>
          <w:szCs w:val="28"/>
        </w:rPr>
        <w:t>&lt;/H4&gt;&lt;H5&gt;</w:t>
      </w:r>
      <w:r>
        <w:rPr>
          <w:sz w:val="28"/>
          <w:szCs w:val="28"/>
        </w:rPr>
        <w:t>A</w:t>
      </w:r>
      <w:r w:rsidRPr="00732231">
        <w:rPr>
          <w:sz w:val="28"/>
          <w:szCs w:val="28"/>
        </w:rPr>
        <w:t>&lt;/H5&gt;</w:t>
      </w:r>
      <w:r>
        <w:rPr>
          <w:sz w:val="28"/>
          <w:szCs w:val="28"/>
        </w:rPr>
        <w:t>&lt;H6&gt;A&lt;/H6&gt;</w:t>
      </w:r>
    </w:p>
    <w:p w14:paraId="2A8C7E53" w14:textId="77777777" w:rsidR="00732231" w:rsidRPr="00732231" w:rsidRDefault="00732231" w:rsidP="00732231">
      <w:pPr>
        <w:rPr>
          <w:sz w:val="28"/>
          <w:szCs w:val="28"/>
        </w:rPr>
      </w:pPr>
      <w:r w:rsidRPr="00732231">
        <w:rPr>
          <w:sz w:val="28"/>
          <w:szCs w:val="28"/>
        </w:rPr>
        <w:t>&lt;/body&gt;</w:t>
      </w:r>
    </w:p>
    <w:p w14:paraId="6AD6FE88" w14:textId="77777777" w:rsidR="00732231" w:rsidRPr="00732231" w:rsidRDefault="00732231" w:rsidP="00732231">
      <w:pPr>
        <w:rPr>
          <w:sz w:val="28"/>
          <w:szCs w:val="28"/>
        </w:rPr>
      </w:pPr>
      <w:r w:rsidRPr="00732231">
        <w:rPr>
          <w:sz w:val="28"/>
          <w:szCs w:val="28"/>
        </w:rPr>
        <w:t>&lt;/html&gt;</w:t>
      </w:r>
    </w:p>
    <w:p w14:paraId="1722BA78" w14:textId="18BB728C" w:rsidR="00732231" w:rsidRDefault="00732231">
      <w:pPr>
        <w:rPr>
          <w:sz w:val="28"/>
          <w:szCs w:val="28"/>
        </w:rPr>
      </w:pPr>
      <w:proofErr w:type="gramStart"/>
      <w:r>
        <w:rPr>
          <w:sz w:val="28"/>
          <w:szCs w:val="28"/>
        </w:rPr>
        <w:t>OUTPUT:-</w:t>
      </w:r>
      <w:proofErr w:type="gramEnd"/>
    </w:p>
    <w:p w14:paraId="553DCD5C" w14:textId="4AF077B4" w:rsidR="00732231" w:rsidRDefault="00732231">
      <w:pPr>
        <w:rPr>
          <w:sz w:val="28"/>
          <w:szCs w:val="28"/>
        </w:rPr>
      </w:pPr>
      <w:r>
        <w:rPr>
          <w:noProof/>
          <w:sz w:val="28"/>
          <w:szCs w:val="28"/>
        </w:rPr>
        <w:lastRenderedPageBreak/>
        <w:drawing>
          <wp:inline distT="0" distB="0" distL="0" distR="0" wp14:anchorId="062D02C5" wp14:editId="4E933F2E">
            <wp:extent cx="5943600" cy="3343275"/>
            <wp:effectExtent l="0" t="0" r="0" b="9525"/>
            <wp:docPr id="29232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2868" name="Picture 292328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098460" w14:textId="77777777" w:rsidR="00732231" w:rsidRDefault="00732231">
      <w:pPr>
        <w:rPr>
          <w:sz w:val="28"/>
          <w:szCs w:val="28"/>
        </w:rPr>
      </w:pPr>
    </w:p>
    <w:p w14:paraId="78835E5C" w14:textId="77777777" w:rsidR="00732231" w:rsidRPr="00732231" w:rsidRDefault="00732231" w:rsidP="00732231">
      <w:pPr>
        <w:rPr>
          <w:sz w:val="28"/>
          <w:szCs w:val="28"/>
        </w:rPr>
      </w:pPr>
      <w:r w:rsidRPr="00732231">
        <w:rPr>
          <w:sz w:val="28"/>
          <w:szCs w:val="28"/>
        </w:rPr>
        <w:t>Q9. Write HTML code to print the sequence of numbers 1 – 20. Each number shall be in different line with number 2 next to it as subscript, an equal sign and the result.</w:t>
      </w:r>
    </w:p>
    <w:p w14:paraId="62C7E73B" w14:textId="2857B9B7" w:rsidR="00732231" w:rsidRPr="00732231" w:rsidRDefault="00732231" w:rsidP="00732231">
      <w:pPr>
        <w:rPr>
          <w:sz w:val="28"/>
          <w:szCs w:val="28"/>
        </w:rPr>
      </w:pPr>
      <w:proofErr w:type="gramStart"/>
      <w:r w:rsidRPr="00732231">
        <w:rPr>
          <w:sz w:val="28"/>
          <w:szCs w:val="28"/>
        </w:rPr>
        <w:t>I</w:t>
      </w:r>
      <w:r>
        <w:rPr>
          <w:sz w:val="28"/>
          <w:szCs w:val="28"/>
        </w:rPr>
        <w:t>NPUT</w:t>
      </w:r>
      <w:r w:rsidRPr="00732231">
        <w:rPr>
          <w:sz w:val="28"/>
          <w:szCs w:val="28"/>
        </w:rPr>
        <w:t>:</w:t>
      </w:r>
      <w:r>
        <w:rPr>
          <w:sz w:val="28"/>
          <w:szCs w:val="28"/>
        </w:rPr>
        <w:t>-</w:t>
      </w:r>
      <w:proofErr w:type="gramEnd"/>
    </w:p>
    <w:p w14:paraId="29FEAD5C" w14:textId="77777777" w:rsidR="00732231" w:rsidRPr="00732231" w:rsidRDefault="00732231" w:rsidP="00732231">
      <w:pPr>
        <w:rPr>
          <w:sz w:val="28"/>
          <w:szCs w:val="28"/>
        </w:rPr>
      </w:pPr>
      <w:r w:rsidRPr="00732231">
        <w:rPr>
          <w:sz w:val="28"/>
          <w:szCs w:val="28"/>
        </w:rPr>
        <w:t>&lt;html&gt;</w:t>
      </w:r>
    </w:p>
    <w:p w14:paraId="2A4D5D9E" w14:textId="77777777" w:rsidR="00732231" w:rsidRPr="00732231" w:rsidRDefault="00732231" w:rsidP="00732231">
      <w:pPr>
        <w:rPr>
          <w:sz w:val="28"/>
          <w:szCs w:val="28"/>
        </w:rPr>
      </w:pPr>
      <w:r w:rsidRPr="00732231">
        <w:rPr>
          <w:sz w:val="28"/>
          <w:szCs w:val="28"/>
        </w:rPr>
        <w:t>&lt;head&gt;</w:t>
      </w:r>
    </w:p>
    <w:p w14:paraId="750D3CE7" w14:textId="77777777" w:rsidR="00732231" w:rsidRPr="00732231" w:rsidRDefault="00732231" w:rsidP="00732231">
      <w:pPr>
        <w:rPr>
          <w:sz w:val="28"/>
          <w:szCs w:val="28"/>
        </w:rPr>
      </w:pPr>
      <w:r w:rsidRPr="00732231">
        <w:rPr>
          <w:sz w:val="28"/>
          <w:szCs w:val="28"/>
        </w:rPr>
        <w:t>&lt;title&gt; number sequence&lt;/title&gt;</w:t>
      </w:r>
    </w:p>
    <w:p w14:paraId="17E66733" w14:textId="77777777" w:rsidR="00732231" w:rsidRPr="00732231" w:rsidRDefault="00732231" w:rsidP="00732231">
      <w:pPr>
        <w:rPr>
          <w:sz w:val="28"/>
          <w:szCs w:val="28"/>
        </w:rPr>
      </w:pPr>
      <w:r w:rsidRPr="00732231">
        <w:rPr>
          <w:sz w:val="28"/>
          <w:szCs w:val="28"/>
        </w:rPr>
        <w:t>&lt;/head&gt;</w:t>
      </w:r>
    </w:p>
    <w:p w14:paraId="7D11DDF9" w14:textId="77777777" w:rsidR="00732231" w:rsidRPr="00732231" w:rsidRDefault="00732231" w:rsidP="00732231">
      <w:pPr>
        <w:rPr>
          <w:sz w:val="28"/>
          <w:szCs w:val="28"/>
        </w:rPr>
      </w:pPr>
      <w:r w:rsidRPr="00732231">
        <w:rPr>
          <w:sz w:val="28"/>
          <w:szCs w:val="28"/>
        </w:rPr>
        <w:t>&lt;body&gt;</w:t>
      </w:r>
    </w:p>
    <w:p w14:paraId="317DA07B" w14:textId="77777777" w:rsidR="00732231" w:rsidRPr="00732231" w:rsidRDefault="00732231" w:rsidP="00732231">
      <w:pPr>
        <w:rPr>
          <w:sz w:val="28"/>
          <w:szCs w:val="28"/>
        </w:rPr>
      </w:pPr>
      <w:r w:rsidRPr="00732231">
        <w:rPr>
          <w:sz w:val="28"/>
          <w:szCs w:val="28"/>
        </w:rPr>
        <w:t>&lt;p&gt;1&lt;sub&gt;2&lt;/sub&gt; = 1&lt;/p&gt;</w:t>
      </w:r>
    </w:p>
    <w:p w14:paraId="3B824E73" w14:textId="77777777" w:rsidR="00732231" w:rsidRPr="00732231" w:rsidRDefault="00732231" w:rsidP="00732231">
      <w:pPr>
        <w:rPr>
          <w:sz w:val="28"/>
          <w:szCs w:val="28"/>
        </w:rPr>
      </w:pPr>
      <w:r w:rsidRPr="00732231">
        <w:rPr>
          <w:sz w:val="28"/>
          <w:szCs w:val="28"/>
        </w:rPr>
        <w:t>&lt;p&gt;2&lt;sub&gt;2&lt;/sub&gt; = 4&lt;/p&gt;</w:t>
      </w:r>
    </w:p>
    <w:p w14:paraId="11085B5C" w14:textId="77777777" w:rsidR="00732231" w:rsidRPr="00732231" w:rsidRDefault="00732231" w:rsidP="00732231">
      <w:pPr>
        <w:rPr>
          <w:sz w:val="28"/>
          <w:szCs w:val="28"/>
        </w:rPr>
      </w:pPr>
      <w:r w:rsidRPr="00732231">
        <w:rPr>
          <w:sz w:val="28"/>
          <w:szCs w:val="28"/>
        </w:rPr>
        <w:t>&lt;p&gt;3&lt;sub&gt;2&lt;/sub&gt; = 9&lt;/p&gt;</w:t>
      </w:r>
    </w:p>
    <w:p w14:paraId="08A59A23" w14:textId="77777777" w:rsidR="00732231" w:rsidRPr="00732231" w:rsidRDefault="00732231" w:rsidP="00732231">
      <w:pPr>
        <w:rPr>
          <w:sz w:val="28"/>
          <w:szCs w:val="28"/>
        </w:rPr>
      </w:pPr>
      <w:r w:rsidRPr="00732231">
        <w:rPr>
          <w:sz w:val="28"/>
          <w:szCs w:val="28"/>
        </w:rPr>
        <w:t>&lt;p&gt;4&lt;sub&gt;2&lt;/sub&gt; = 16&lt;/p&gt;</w:t>
      </w:r>
    </w:p>
    <w:p w14:paraId="5416EFA7" w14:textId="77777777" w:rsidR="00732231" w:rsidRPr="00732231" w:rsidRDefault="00732231" w:rsidP="00732231">
      <w:pPr>
        <w:rPr>
          <w:sz w:val="28"/>
          <w:szCs w:val="28"/>
        </w:rPr>
      </w:pPr>
      <w:r w:rsidRPr="00732231">
        <w:rPr>
          <w:sz w:val="28"/>
          <w:szCs w:val="28"/>
        </w:rPr>
        <w:t>&lt;p&gt;5&lt;sub&gt;2&lt;/sub&gt; = 25&lt;/p&gt;</w:t>
      </w:r>
    </w:p>
    <w:p w14:paraId="0EF4C9B0" w14:textId="77777777" w:rsidR="00732231" w:rsidRPr="00732231" w:rsidRDefault="00732231" w:rsidP="00732231">
      <w:pPr>
        <w:rPr>
          <w:sz w:val="28"/>
          <w:szCs w:val="28"/>
        </w:rPr>
      </w:pPr>
      <w:r w:rsidRPr="00732231">
        <w:rPr>
          <w:sz w:val="28"/>
          <w:szCs w:val="28"/>
        </w:rPr>
        <w:t>&lt;p&gt;6&lt;sub&gt;2&lt;/sub&gt; = 36&lt;/p&gt;</w:t>
      </w:r>
    </w:p>
    <w:p w14:paraId="5FEA2D9E" w14:textId="77777777" w:rsidR="00732231" w:rsidRPr="00732231" w:rsidRDefault="00732231" w:rsidP="00732231">
      <w:pPr>
        <w:rPr>
          <w:sz w:val="28"/>
          <w:szCs w:val="28"/>
        </w:rPr>
      </w:pPr>
      <w:r w:rsidRPr="00732231">
        <w:rPr>
          <w:sz w:val="28"/>
          <w:szCs w:val="28"/>
        </w:rPr>
        <w:t>&lt;p&gt;7&lt;sub&gt;2&lt;/sub&gt; = 49&lt;/p&gt;</w:t>
      </w:r>
    </w:p>
    <w:p w14:paraId="35E4E795" w14:textId="77777777" w:rsidR="00732231" w:rsidRPr="00732231" w:rsidRDefault="00732231" w:rsidP="00732231">
      <w:pPr>
        <w:rPr>
          <w:sz w:val="28"/>
          <w:szCs w:val="28"/>
        </w:rPr>
      </w:pPr>
      <w:r w:rsidRPr="00732231">
        <w:rPr>
          <w:sz w:val="28"/>
          <w:szCs w:val="28"/>
        </w:rPr>
        <w:t>&lt;p&gt;8&lt;sub&gt;2&lt;/sub&gt; = 64&lt;/p&gt;</w:t>
      </w:r>
    </w:p>
    <w:p w14:paraId="29950929" w14:textId="77777777" w:rsidR="00732231" w:rsidRPr="00732231" w:rsidRDefault="00732231" w:rsidP="00732231">
      <w:pPr>
        <w:rPr>
          <w:sz w:val="28"/>
          <w:szCs w:val="28"/>
        </w:rPr>
      </w:pPr>
      <w:r w:rsidRPr="00732231">
        <w:rPr>
          <w:sz w:val="28"/>
          <w:szCs w:val="28"/>
        </w:rPr>
        <w:t>&lt;p&gt;9&lt;sub&gt;2&lt;/sub&gt; = 81&lt;/p&gt;</w:t>
      </w:r>
    </w:p>
    <w:p w14:paraId="558D2F0D" w14:textId="77777777" w:rsidR="00732231" w:rsidRPr="00732231" w:rsidRDefault="00732231" w:rsidP="00732231">
      <w:pPr>
        <w:rPr>
          <w:sz w:val="28"/>
          <w:szCs w:val="28"/>
        </w:rPr>
      </w:pPr>
      <w:r w:rsidRPr="00732231">
        <w:rPr>
          <w:sz w:val="28"/>
          <w:szCs w:val="28"/>
        </w:rPr>
        <w:t>&lt;p&gt;10&lt;sub&gt;2&lt;/sub&gt; = 100&lt;/p&gt;</w:t>
      </w:r>
    </w:p>
    <w:p w14:paraId="2452F8AA" w14:textId="77777777" w:rsidR="00732231" w:rsidRPr="00732231" w:rsidRDefault="00732231" w:rsidP="00732231">
      <w:pPr>
        <w:rPr>
          <w:sz w:val="28"/>
          <w:szCs w:val="28"/>
        </w:rPr>
      </w:pPr>
      <w:r w:rsidRPr="00732231">
        <w:rPr>
          <w:sz w:val="28"/>
          <w:szCs w:val="28"/>
        </w:rPr>
        <w:t>&lt;p&gt;11&lt;sub&gt;2&lt;/sub&gt; = 121&lt;/p&gt;</w:t>
      </w:r>
    </w:p>
    <w:p w14:paraId="1E1A5DAA" w14:textId="77777777" w:rsidR="00732231" w:rsidRPr="00732231" w:rsidRDefault="00732231" w:rsidP="00732231">
      <w:pPr>
        <w:rPr>
          <w:sz w:val="28"/>
          <w:szCs w:val="28"/>
        </w:rPr>
      </w:pPr>
      <w:r w:rsidRPr="00732231">
        <w:rPr>
          <w:sz w:val="28"/>
          <w:szCs w:val="28"/>
        </w:rPr>
        <w:t>&lt;p&gt;12&lt;sub&gt;2&lt;/sub&gt; = 144&lt;/p&gt;</w:t>
      </w:r>
    </w:p>
    <w:p w14:paraId="7487F64E" w14:textId="77777777" w:rsidR="00732231" w:rsidRPr="00732231" w:rsidRDefault="00732231" w:rsidP="00732231">
      <w:pPr>
        <w:rPr>
          <w:sz w:val="28"/>
          <w:szCs w:val="28"/>
        </w:rPr>
      </w:pPr>
      <w:r w:rsidRPr="00732231">
        <w:rPr>
          <w:sz w:val="28"/>
          <w:szCs w:val="28"/>
        </w:rPr>
        <w:lastRenderedPageBreak/>
        <w:t>&lt;p&gt;13&lt;sub&gt;2&lt;/sub&gt; = 169&lt;/p&gt;</w:t>
      </w:r>
    </w:p>
    <w:p w14:paraId="1F010D57" w14:textId="77777777" w:rsidR="00732231" w:rsidRPr="00732231" w:rsidRDefault="00732231" w:rsidP="00732231">
      <w:pPr>
        <w:rPr>
          <w:sz w:val="28"/>
          <w:szCs w:val="28"/>
        </w:rPr>
      </w:pPr>
      <w:r w:rsidRPr="00732231">
        <w:rPr>
          <w:sz w:val="28"/>
          <w:szCs w:val="28"/>
        </w:rPr>
        <w:t>&lt;p&gt;14&lt;sub&gt;2&lt;/sub&gt; = 196&lt;/p&gt;</w:t>
      </w:r>
    </w:p>
    <w:p w14:paraId="066997F4" w14:textId="77777777" w:rsidR="00732231" w:rsidRPr="00732231" w:rsidRDefault="00732231" w:rsidP="00732231">
      <w:pPr>
        <w:rPr>
          <w:sz w:val="28"/>
          <w:szCs w:val="28"/>
        </w:rPr>
      </w:pPr>
      <w:r w:rsidRPr="00732231">
        <w:rPr>
          <w:sz w:val="28"/>
          <w:szCs w:val="28"/>
        </w:rPr>
        <w:t>&lt;p&gt;15&lt;sub&gt;2&lt;/sub&gt; = 225&lt;/p&gt;</w:t>
      </w:r>
    </w:p>
    <w:p w14:paraId="1BF71AD9" w14:textId="77777777" w:rsidR="00732231" w:rsidRPr="00732231" w:rsidRDefault="00732231" w:rsidP="00732231">
      <w:pPr>
        <w:rPr>
          <w:sz w:val="28"/>
          <w:szCs w:val="28"/>
        </w:rPr>
      </w:pPr>
      <w:r w:rsidRPr="00732231">
        <w:rPr>
          <w:sz w:val="28"/>
          <w:szCs w:val="28"/>
        </w:rPr>
        <w:t>&lt;p&gt;16&lt;sub&gt;2&lt;/sub&gt; = 256&lt;/p&gt;</w:t>
      </w:r>
    </w:p>
    <w:p w14:paraId="71CDBAF0" w14:textId="77777777" w:rsidR="00732231" w:rsidRPr="00732231" w:rsidRDefault="00732231" w:rsidP="00732231">
      <w:pPr>
        <w:rPr>
          <w:sz w:val="28"/>
          <w:szCs w:val="28"/>
        </w:rPr>
      </w:pPr>
      <w:r w:rsidRPr="00732231">
        <w:rPr>
          <w:sz w:val="28"/>
          <w:szCs w:val="28"/>
        </w:rPr>
        <w:t>&lt;p&gt;17&lt;sub&gt;2&lt;/sub&gt; = 289&lt;/p&gt;</w:t>
      </w:r>
    </w:p>
    <w:p w14:paraId="7C898DA8" w14:textId="77777777" w:rsidR="00732231" w:rsidRPr="00732231" w:rsidRDefault="00732231" w:rsidP="00732231">
      <w:pPr>
        <w:rPr>
          <w:sz w:val="28"/>
          <w:szCs w:val="28"/>
        </w:rPr>
      </w:pPr>
      <w:r w:rsidRPr="00732231">
        <w:rPr>
          <w:sz w:val="28"/>
          <w:szCs w:val="28"/>
        </w:rPr>
        <w:t>&lt;p&gt;18&lt;sub&gt;2&lt;/sub&gt; = 324&lt;/p&gt;</w:t>
      </w:r>
    </w:p>
    <w:p w14:paraId="440C6BA1" w14:textId="77777777" w:rsidR="00732231" w:rsidRPr="00732231" w:rsidRDefault="00732231" w:rsidP="00732231">
      <w:pPr>
        <w:rPr>
          <w:sz w:val="28"/>
          <w:szCs w:val="28"/>
        </w:rPr>
      </w:pPr>
      <w:r w:rsidRPr="00732231">
        <w:rPr>
          <w:sz w:val="28"/>
          <w:szCs w:val="28"/>
        </w:rPr>
        <w:t>&lt;p&gt;19&lt;sub&gt;2&lt;/sub&gt; = 361&lt;/p&gt;</w:t>
      </w:r>
    </w:p>
    <w:p w14:paraId="497B1343" w14:textId="11C916B6" w:rsidR="00732231" w:rsidRPr="00732231" w:rsidRDefault="00732231" w:rsidP="00732231">
      <w:pPr>
        <w:rPr>
          <w:sz w:val="28"/>
          <w:szCs w:val="28"/>
        </w:rPr>
      </w:pPr>
      <w:r w:rsidRPr="00732231">
        <w:rPr>
          <w:sz w:val="28"/>
          <w:szCs w:val="28"/>
        </w:rPr>
        <w:t>&lt;p&gt;20&lt;sub&gt;2&lt;/sub&gt; = 400&lt;/p&gt;</w:t>
      </w:r>
    </w:p>
    <w:p w14:paraId="119ECC75" w14:textId="77777777" w:rsidR="00732231" w:rsidRPr="00732231" w:rsidRDefault="00732231" w:rsidP="00732231">
      <w:pPr>
        <w:rPr>
          <w:sz w:val="28"/>
          <w:szCs w:val="28"/>
        </w:rPr>
      </w:pPr>
      <w:r w:rsidRPr="00732231">
        <w:rPr>
          <w:sz w:val="28"/>
          <w:szCs w:val="28"/>
        </w:rPr>
        <w:t>&lt;/body&gt;</w:t>
      </w:r>
    </w:p>
    <w:p w14:paraId="14165330" w14:textId="77777777" w:rsidR="00732231" w:rsidRPr="00732231" w:rsidRDefault="00732231" w:rsidP="00732231">
      <w:pPr>
        <w:rPr>
          <w:sz w:val="28"/>
          <w:szCs w:val="28"/>
        </w:rPr>
      </w:pPr>
      <w:r w:rsidRPr="00732231">
        <w:rPr>
          <w:sz w:val="28"/>
          <w:szCs w:val="28"/>
        </w:rPr>
        <w:t>&lt;/html&gt;</w:t>
      </w:r>
    </w:p>
    <w:p w14:paraId="37821222" w14:textId="67C2B256" w:rsidR="00732231" w:rsidRDefault="00732231" w:rsidP="00732231">
      <w:pPr>
        <w:rPr>
          <w:sz w:val="28"/>
          <w:szCs w:val="28"/>
        </w:rPr>
      </w:pPr>
      <w:proofErr w:type="gramStart"/>
      <w:r w:rsidRPr="00732231">
        <w:rPr>
          <w:sz w:val="28"/>
          <w:szCs w:val="28"/>
        </w:rPr>
        <w:t>O</w:t>
      </w:r>
      <w:r>
        <w:rPr>
          <w:sz w:val="28"/>
          <w:szCs w:val="28"/>
        </w:rPr>
        <w:t>UTPUT</w:t>
      </w:r>
      <w:r w:rsidRPr="00732231">
        <w:rPr>
          <w:sz w:val="28"/>
          <w:szCs w:val="28"/>
        </w:rPr>
        <w:t>:</w:t>
      </w:r>
      <w:r>
        <w:rPr>
          <w:sz w:val="28"/>
          <w:szCs w:val="28"/>
        </w:rPr>
        <w:t>-</w:t>
      </w:r>
      <w:proofErr w:type="gramEnd"/>
    </w:p>
    <w:p w14:paraId="6D1AB8D3" w14:textId="77777777" w:rsidR="00732231" w:rsidRPr="00732231" w:rsidRDefault="00732231" w:rsidP="00732231">
      <w:pPr>
        <w:rPr>
          <w:sz w:val="28"/>
          <w:szCs w:val="28"/>
        </w:rPr>
      </w:pPr>
    </w:p>
    <w:p w14:paraId="13FE76F3" w14:textId="4BD70C4C" w:rsidR="00732231" w:rsidRPr="00732231" w:rsidRDefault="00732231" w:rsidP="00732231">
      <w:pPr>
        <w:rPr>
          <w:sz w:val="28"/>
          <w:szCs w:val="28"/>
        </w:rPr>
      </w:pPr>
      <w:r w:rsidRPr="00732231">
        <w:rPr>
          <w:noProof/>
          <w:sz w:val="28"/>
          <w:szCs w:val="28"/>
        </w:rPr>
        <w:drawing>
          <wp:inline distT="0" distB="0" distL="0" distR="0" wp14:anchorId="7EC8CD92" wp14:editId="33408DF8">
            <wp:extent cx="5722620" cy="3223260"/>
            <wp:effectExtent l="0" t="0" r="0" b="0"/>
            <wp:docPr id="4894247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425FE87" w14:textId="77777777" w:rsidR="00732231" w:rsidRPr="00732231" w:rsidRDefault="00732231" w:rsidP="00732231">
      <w:pPr>
        <w:rPr>
          <w:sz w:val="28"/>
          <w:szCs w:val="28"/>
        </w:rPr>
      </w:pPr>
    </w:p>
    <w:p w14:paraId="60A24800" w14:textId="77777777" w:rsidR="00732231" w:rsidRPr="00732231" w:rsidRDefault="00732231" w:rsidP="00732231">
      <w:pPr>
        <w:rPr>
          <w:sz w:val="28"/>
          <w:szCs w:val="28"/>
        </w:rPr>
      </w:pPr>
    </w:p>
    <w:p w14:paraId="5C602876" w14:textId="4287E45E" w:rsidR="00732231" w:rsidRDefault="00E31902">
      <w:pPr>
        <w:rPr>
          <w:sz w:val="28"/>
          <w:szCs w:val="28"/>
        </w:rPr>
      </w:pPr>
      <w:r>
        <w:rPr>
          <w:sz w:val="28"/>
          <w:szCs w:val="28"/>
        </w:rPr>
        <w:t xml:space="preserve">Q10. Write html code to display an image with border of size with width 200, height 200 pixels, leaving </w:t>
      </w:r>
      <w:proofErr w:type="spellStart"/>
      <w:r>
        <w:rPr>
          <w:sz w:val="28"/>
          <w:szCs w:val="28"/>
        </w:rPr>
        <w:t>Hspace</w:t>
      </w:r>
      <w:proofErr w:type="spellEnd"/>
      <w:r>
        <w:rPr>
          <w:sz w:val="28"/>
          <w:szCs w:val="28"/>
        </w:rPr>
        <w:t xml:space="preserve"> and </w:t>
      </w:r>
      <w:proofErr w:type="spellStart"/>
      <w:r>
        <w:rPr>
          <w:sz w:val="28"/>
          <w:szCs w:val="28"/>
        </w:rPr>
        <w:t>Vspace</w:t>
      </w:r>
      <w:proofErr w:type="spellEnd"/>
      <w:r>
        <w:rPr>
          <w:sz w:val="28"/>
          <w:szCs w:val="28"/>
        </w:rPr>
        <w:t xml:space="preserve"> of your choice with image handing in the right side on the screen.</w:t>
      </w:r>
    </w:p>
    <w:p w14:paraId="64D0143D" w14:textId="77777777" w:rsidR="00C627BE" w:rsidRDefault="00C627BE">
      <w:pPr>
        <w:rPr>
          <w:sz w:val="28"/>
          <w:szCs w:val="28"/>
        </w:rPr>
      </w:pPr>
      <w:proofErr w:type="gramStart"/>
      <w:r>
        <w:rPr>
          <w:sz w:val="28"/>
          <w:szCs w:val="28"/>
        </w:rPr>
        <w:t>INPUT:-</w:t>
      </w:r>
      <w:proofErr w:type="gramEnd"/>
    </w:p>
    <w:p w14:paraId="0D04FEE2" w14:textId="77777777" w:rsidR="00C627BE" w:rsidRPr="00C627BE" w:rsidRDefault="00C627BE" w:rsidP="00C627BE">
      <w:pPr>
        <w:rPr>
          <w:sz w:val="28"/>
          <w:szCs w:val="28"/>
        </w:rPr>
      </w:pPr>
      <w:r w:rsidRPr="00C627BE">
        <w:rPr>
          <w:sz w:val="28"/>
          <w:szCs w:val="28"/>
        </w:rPr>
        <w:t>&lt;html&gt;</w:t>
      </w:r>
    </w:p>
    <w:p w14:paraId="4F8C345C" w14:textId="77777777" w:rsidR="00C627BE" w:rsidRPr="00C627BE" w:rsidRDefault="00C627BE" w:rsidP="00C627BE">
      <w:pPr>
        <w:rPr>
          <w:sz w:val="28"/>
          <w:szCs w:val="28"/>
        </w:rPr>
      </w:pPr>
      <w:r w:rsidRPr="00C627BE">
        <w:rPr>
          <w:sz w:val="28"/>
          <w:szCs w:val="28"/>
        </w:rPr>
        <w:t>&lt;body&gt;</w:t>
      </w:r>
    </w:p>
    <w:p w14:paraId="50C184F0" w14:textId="77777777" w:rsidR="00C627BE" w:rsidRPr="00C627BE" w:rsidRDefault="00C627BE" w:rsidP="00C627BE">
      <w:pPr>
        <w:rPr>
          <w:sz w:val="28"/>
          <w:szCs w:val="28"/>
        </w:rPr>
      </w:pPr>
      <w:r w:rsidRPr="00C627BE">
        <w:rPr>
          <w:sz w:val="28"/>
          <w:szCs w:val="28"/>
        </w:rPr>
        <w:t>&lt;RIGHT&gt;&lt;</w:t>
      </w:r>
      <w:proofErr w:type="spellStart"/>
      <w:r w:rsidRPr="00C627BE">
        <w:rPr>
          <w:sz w:val="28"/>
          <w:szCs w:val="28"/>
        </w:rPr>
        <w:t>img</w:t>
      </w:r>
      <w:proofErr w:type="spellEnd"/>
      <w:r w:rsidRPr="00C627BE">
        <w:rPr>
          <w:sz w:val="28"/>
          <w:szCs w:val="28"/>
        </w:rPr>
        <w:t xml:space="preserve"> </w:t>
      </w:r>
      <w:proofErr w:type="spellStart"/>
      <w:r w:rsidRPr="00C627BE">
        <w:rPr>
          <w:sz w:val="28"/>
          <w:szCs w:val="28"/>
        </w:rPr>
        <w:t>src</w:t>
      </w:r>
      <w:proofErr w:type="spellEnd"/>
      <w:r w:rsidRPr="00C627BE">
        <w:rPr>
          <w:sz w:val="28"/>
          <w:szCs w:val="28"/>
        </w:rPr>
        <w:t xml:space="preserve"> ="https://im.rediff.com/cricket/2023/jan/17kohli1.jpg"height="200"width="200"&gt;&lt;/RIGHT&gt;&lt;/body&gt;</w:t>
      </w:r>
    </w:p>
    <w:p w14:paraId="2B15CB06" w14:textId="77777777" w:rsidR="00C627BE" w:rsidRPr="00C627BE" w:rsidRDefault="00C627BE" w:rsidP="00C627BE">
      <w:pPr>
        <w:rPr>
          <w:sz w:val="28"/>
          <w:szCs w:val="28"/>
        </w:rPr>
      </w:pPr>
      <w:r w:rsidRPr="00C627BE">
        <w:rPr>
          <w:sz w:val="28"/>
          <w:szCs w:val="28"/>
        </w:rPr>
        <w:lastRenderedPageBreak/>
        <w:t xml:space="preserve">&lt;/html&gt; </w:t>
      </w:r>
    </w:p>
    <w:p w14:paraId="77F5306C" w14:textId="1EACC361" w:rsidR="00E31902" w:rsidRDefault="00E31902">
      <w:pPr>
        <w:rPr>
          <w:sz w:val="28"/>
          <w:szCs w:val="28"/>
        </w:rPr>
      </w:pPr>
      <w:proofErr w:type="gramStart"/>
      <w:r>
        <w:rPr>
          <w:sz w:val="28"/>
          <w:szCs w:val="28"/>
        </w:rPr>
        <w:t>OUTPUT:-</w:t>
      </w:r>
      <w:proofErr w:type="gramEnd"/>
    </w:p>
    <w:p w14:paraId="559C819F" w14:textId="77777777" w:rsidR="00C627BE" w:rsidRDefault="00C627BE">
      <w:pPr>
        <w:rPr>
          <w:sz w:val="28"/>
          <w:szCs w:val="28"/>
        </w:rPr>
      </w:pPr>
    </w:p>
    <w:p w14:paraId="5289744D" w14:textId="04B033E0" w:rsidR="00E31902" w:rsidRDefault="00E31902" w:rsidP="00E31902">
      <w:pPr>
        <w:rPr>
          <w:sz w:val="28"/>
          <w:szCs w:val="28"/>
        </w:rPr>
      </w:pPr>
      <w:r w:rsidRPr="00E31902">
        <w:rPr>
          <w:noProof/>
          <w:sz w:val="28"/>
          <w:szCs w:val="28"/>
        </w:rPr>
        <w:drawing>
          <wp:inline distT="0" distB="0" distL="0" distR="0" wp14:anchorId="5659EA97" wp14:editId="1F72F2E2">
            <wp:extent cx="5722620" cy="3223260"/>
            <wp:effectExtent l="0" t="0" r="0" b="0"/>
            <wp:docPr id="612933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625D77D" w14:textId="77777777" w:rsidR="00E31902" w:rsidRDefault="00E31902" w:rsidP="00E31902">
      <w:pPr>
        <w:rPr>
          <w:sz w:val="28"/>
          <w:szCs w:val="28"/>
        </w:rPr>
      </w:pPr>
    </w:p>
    <w:p w14:paraId="01DEC5F7" w14:textId="56164311" w:rsidR="00C627BE" w:rsidRPr="00C627BE" w:rsidRDefault="00C627BE" w:rsidP="00C627BE">
      <w:pPr>
        <w:rPr>
          <w:sz w:val="28"/>
          <w:szCs w:val="28"/>
        </w:rPr>
      </w:pPr>
      <w:r w:rsidRPr="00C627BE">
        <w:rPr>
          <w:sz w:val="28"/>
          <w:szCs w:val="28"/>
        </w:rPr>
        <w:t xml:space="preserve">   Q11. Write HTML code to create a web page with heading. The heading shall be displayed at the top-center of the page and the image shall be at the </w:t>
      </w:r>
      <w:proofErr w:type="spellStart"/>
      <w:r w:rsidRPr="00C627BE">
        <w:rPr>
          <w:sz w:val="28"/>
          <w:szCs w:val="28"/>
        </w:rPr>
        <w:t>centre</w:t>
      </w:r>
      <w:proofErr w:type="spellEnd"/>
      <w:r w:rsidRPr="00C627BE">
        <w:rPr>
          <w:sz w:val="28"/>
          <w:szCs w:val="28"/>
        </w:rPr>
        <w:t>, just below the heading.</w:t>
      </w:r>
    </w:p>
    <w:p w14:paraId="5A5D40F0" w14:textId="327FD8D9" w:rsidR="00C627BE" w:rsidRPr="00C627BE" w:rsidRDefault="00C627BE" w:rsidP="00C627BE">
      <w:pPr>
        <w:rPr>
          <w:sz w:val="28"/>
          <w:szCs w:val="28"/>
        </w:rPr>
      </w:pPr>
      <w:proofErr w:type="gramStart"/>
      <w:r w:rsidRPr="00C627BE">
        <w:rPr>
          <w:sz w:val="28"/>
          <w:szCs w:val="28"/>
        </w:rPr>
        <w:t>I</w:t>
      </w:r>
      <w:r w:rsidR="00B22E56">
        <w:rPr>
          <w:sz w:val="28"/>
          <w:szCs w:val="28"/>
        </w:rPr>
        <w:t>NPUT:-</w:t>
      </w:r>
      <w:proofErr w:type="gramEnd"/>
    </w:p>
    <w:p w14:paraId="46911779" w14:textId="77777777" w:rsidR="00C627BE" w:rsidRPr="00C627BE" w:rsidRDefault="00C627BE" w:rsidP="00C627BE">
      <w:pPr>
        <w:rPr>
          <w:sz w:val="28"/>
          <w:szCs w:val="28"/>
        </w:rPr>
      </w:pPr>
      <w:r w:rsidRPr="00C627BE">
        <w:rPr>
          <w:sz w:val="28"/>
          <w:szCs w:val="28"/>
        </w:rPr>
        <w:t>&lt;html&gt;</w:t>
      </w:r>
    </w:p>
    <w:p w14:paraId="473E5718" w14:textId="77777777" w:rsidR="00C627BE" w:rsidRPr="00C627BE" w:rsidRDefault="00C627BE" w:rsidP="00C627BE">
      <w:pPr>
        <w:rPr>
          <w:sz w:val="28"/>
          <w:szCs w:val="28"/>
        </w:rPr>
      </w:pPr>
      <w:r w:rsidRPr="00C627BE">
        <w:rPr>
          <w:sz w:val="28"/>
          <w:szCs w:val="28"/>
        </w:rPr>
        <w:t>&lt;head&gt;web page &lt;/head&gt;</w:t>
      </w:r>
    </w:p>
    <w:p w14:paraId="3DA02144" w14:textId="77777777" w:rsidR="00C627BE" w:rsidRPr="00C627BE" w:rsidRDefault="00C627BE" w:rsidP="00C627BE">
      <w:pPr>
        <w:rPr>
          <w:sz w:val="28"/>
          <w:szCs w:val="28"/>
        </w:rPr>
      </w:pPr>
      <w:r w:rsidRPr="00C627BE">
        <w:rPr>
          <w:sz w:val="28"/>
          <w:szCs w:val="28"/>
        </w:rPr>
        <w:t>&lt;body&gt;</w:t>
      </w:r>
    </w:p>
    <w:p w14:paraId="4328F69C" w14:textId="77777777" w:rsidR="00C627BE" w:rsidRPr="00C627BE" w:rsidRDefault="00C627BE" w:rsidP="00C627BE">
      <w:pPr>
        <w:rPr>
          <w:sz w:val="28"/>
          <w:szCs w:val="28"/>
        </w:rPr>
      </w:pPr>
      <w:r w:rsidRPr="00C627BE">
        <w:rPr>
          <w:sz w:val="28"/>
          <w:szCs w:val="28"/>
        </w:rPr>
        <w:t>&lt;center&gt;&lt;h1&gt;VIRAT KOHLI&lt;/h1&gt;&lt;/center&gt;</w:t>
      </w:r>
    </w:p>
    <w:p w14:paraId="15898E66" w14:textId="77777777" w:rsidR="00C627BE" w:rsidRPr="00C627BE" w:rsidRDefault="00C627BE" w:rsidP="00C627BE">
      <w:pPr>
        <w:rPr>
          <w:sz w:val="28"/>
          <w:szCs w:val="28"/>
        </w:rPr>
      </w:pPr>
      <w:r w:rsidRPr="00C627BE">
        <w:rPr>
          <w:sz w:val="28"/>
          <w:szCs w:val="28"/>
        </w:rPr>
        <w:t>&lt;center&gt;&lt;</w:t>
      </w:r>
      <w:proofErr w:type="spellStart"/>
      <w:r w:rsidRPr="00C627BE">
        <w:rPr>
          <w:sz w:val="28"/>
          <w:szCs w:val="28"/>
        </w:rPr>
        <w:t>img</w:t>
      </w:r>
      <w:proofErr w:type="spellEnd"/>
      <w:r w:rsidRPr="00C627BE">
        <w:rPr>
          <w:sz w:val="28"/>
          <w:szCs w:val="28"/>
        </w:rPr>
        <w:t xml:space="preserve"> </w:t>
      </w:r>
      <w:proofErr w:type="spellStart"/>
      <w:r w:rsidRPr="00C627BE">
        <w:rPr>
          <w:sz w:val="28"/>
          <w:szCs w:val="28"/>
        </w:rPr>
        <w:t>src</w:t>
      </w:r>
      <w:proofErr w:type="spellEnd"/>
      <w:r w:rsidRPr="00C627BE">
        <w:rPr>
          <w:sz w:val="28"/>
          <w:szCs w:val="28"/>
        </w:rPr>
        <w:t xml:space="preserve"> ="https://im.rediff.com/cricket/2023/jan/17kohli1.jpg"height="300"width="300"&gt;&lt;/center&gt;&lt;/body&gt;</w:t>
      </w:r>
    </w:p>
    <w:p w14:paraId="59289CB8" w14:textId="77777777" w:rsidR="00C627BE" w:rsidRDefault="00C627BE" w:rsidP="00C627BE">
      <w:pPr>
        <w:rPr>
          <w:sz w:val="28"/>
          <w:szCs w:val="28"/>
        </w:rPr>
      </w:pPr>
      <w:r w:rsidRPr="00C627BE">
        <w:rPr>
          <w:sz w:val="28"/>
          <w:szCs w:val="28"/>
        </w:rPr>
        <w:t xml:space="preserve">&lt;/html&gt; </w:t>
      </w:r>
    </w:p>
    <w:p w14:paraId="6332A6E9" w14:textId="154F74D6" w:rsidR="00B22E56" w:rsidRDefault="00B22E56" w:rsidP="00C627BE">
      <w:pPr>
        <w:rPr>
          <w:sz w:val="28"/>
          <w:szCs w:val="28"/>
        </w:rPr>
      </w:pPr>
      <w:proofErr w:type="gramStart"/>
      <w:r>
        <w:rPr>
          <w:sz w:val="28"/>
          <w:szCs w:val="28"/>
        </w:rPr>
        <w:t>OUTPUT:-</w:t>
      </w:r>
      <w:proofErr w:type="gramEnd"/>
    </w:p>
    <w:p w14:paraId="127F99C8" w14:textId="77777777" w:rsidR="00B22E56" w:rsidRDefault="00B22E56" w:rsidP="00C627BE">
      <w:pPr>
        <w:rPr>
          <w:sz w:val="28"/>
          <w:szCs w:val="28"/>
        </w:rPr>
      </w:pPr>
    </w:p>
    <w:p w14:paraId="7D0AA68E" w14:textId="453A0AEB" w:rsidR="00B22E56" w:rsidRPr="00B22E56" w:rsidRDefault="00B22E56" w:rsidP="00B22E56">
      <w:pPr>
        <w:rPr>
          <w:sz w:val="28"/>
          <w:szCs w:val="28"/>
        </w:rPr>
      </w:pPr>
      <w:r w:rsidRPr="00B22E56">
        <w:rPr>
          <w:noProof/>
          <w:sz w:val="28"/>
          <w:szCs w:val="28"/>
        </w:rPr>
        <w:lastRenderedPageBreak/>
        <w:drawing>
          <wp:inline distT="0" distB="0" distL="0" distR="0" wp14:anchorId="5131C2CA" wp14:editId="45FE135F">
            <wp:extent cx="5722620" cy="3230880"/>
            <wp:effectExtent l="0" t="0" r="0" b="7620"/>
            <wp:docPr id="7857246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326F0DCE" w14:textId="77777777" w:rsidR="00B22E56" w:rsidRDefault="00B22E56" w:rsidP="00C627BE">
      <w:pPr>
        <w:rPr>
          <w:sz w:val="28"/>
          <w:szCs w:val="28"/>
        </w:rPr>
      </w:pPr>
    </w:p>
    <w:p w14:paraId="0DA1A0E7" w14:textId="77777777" w:rsidR="00B22E56" w:rsidRDefault="00B22E56" w:rsidP="00B22E56">
      <w:pPr>
        <w:rPr>
          <w:sz w:val="28"/>
          <w:szCs w:val="28"/>
        </w:rPr>
      </w:pPr>
      <w:r w:rsidRPr="00B22E56">
        <w:rPr>
          <w:sz w:val="28"/>
          <w:szCs w:val="28"/>
        </w:rPr>
        <w:t>Q12. Write HTML code using Multimedia tags.</w:t>
      </w:r>
    </w:p>
    <w:p w14:paraId="08BA9129" w14:textId="77777777" w:rsidR="002B58FB" w:rsidRPr="002B58FB" w:rsidRDefault="002B58FB" w:rsidP="002B58FB">
      <w:pPr>
        <w:rPr>
          <w:color w:val="FF0000"/>
          <w:sz w:val="28"/>
          <w:szCs w:val="28"/>
        </w:rPr>
      </w:pPr>
      <w:r w:rsidRPr="002B58FB">
        <w:rPr>
          <w:color w:val="FF0000"/>
          <w:sz w:val="28"/>
          <w:szCs w:val="28"/>
        </w:rPr>
        <w:t>FOR VIDEO</w:t>
      </w:r>
    </w:p>
    <w:p w14:paraId="7BEC2C2D" w14:textId="3777C482" w:rsidR="002B58FB" w:rsidRPr="002B58FB" w:rsidRDefault="002B58FB" w:rsidP="002B58FB">
      <w:pPr>
        <w:rPr>
          <w:sz w:val="28"/>
          <w:szCs w:val="28"/>
        </w:rPr>
      </w:pPr>
      <w:r w:rsidRPr="002B58FB">
        <w:rPr>
          <w:sz w:val="28"/>
          <w:szCs w:val="28"/>
        </w:rPr>
        <w:t xml:space="preserve">&lt;!DOCTYPE html&gt; </w:t>
      </w:r>
    </w:p>
    <w:p w14:paraId="2E67BFA6" w14:textId="77777777" w:rsidR="002B58FB" w:rsidRPr="002B58FB" w:rsidRDefault="002B58FB" w:rsidP="002B58FB">
      <w:pPr>
        <w:rPr>
          <w:sz w:val="28"/>
          <w:szCs w:val="28"/>
        </w:rPr>
      </w:pPr>
      <w:r w:rsidRPr="002B58FB">
        <w:rPr>
          <w:sz w:val="28"/>
          <w:szCs w:val="28"/>
        </w:rPr>
        <w:t xml:space="preserve">&lt;html&gt; </w:t>
      </w:r>
    </w:p>
    <w:p w14:paraId="14EA1F05" w14:textId="546FC646" w:rsidR="002B58FB" w:rsidRPr="002B58FB" w:rsidRDefault="002B58FB" w:rsidP="002B58FB">
      <w:pPr>
        <w:rPr>
          <w:sz w:val="28"/>
          <w:szCs w:val="28"/>
        </w:rPr>
      </w:pPr>
      <w:r w:rsidRPr="002B58FB">
        <w:rPr>
          <w:sz w:val="28"/>
          <w:szCs w:val="28"/>
        </w:rPr>
        <w:t xml:space="preserve">&lt;body&gt; </w:t>
      </w:r>
    </w:p>
    <w:p w14:paraId="74B4C008" w14:textId="77777777" w:rsidR="002B58FB" w:rsidRPr="002B58FB" w:rsidRDefault="002B58FB" w:rsidP="002B58FB">
      <w:pPr>
        <w:rPr>
          <w:sz w:val="28"/>
          <w:szCs w:val="28"/>
        </w:rPr>
      </w:pPr>
      <w:r w:rsidRPr="002B58FB">
        <w:rPr>
          <w:sz w:val="28"/>
          <w:szCs w:val="28"/>
        </w:rPr>
        <w:t>&lt;video width="400" controls&gt;</w:t>
      </w:r>
    </w:p>
    <w:p w14:paraId="5537DC1B" w14:textId="77777777" w:rsidR="002B58FB" w:rsidRPr="002B58FB" w:rsidRDefault="002B58FB" w:rsidP="002B58FB">
      <w:pPr>
        <w:rPr>
          <w:sz w:val="28"/>
          <w:szCs w:val="28"/>
        </w:rPr>
      </w:pPr>
      <w:r w:rsidRPr="002B58FB">
        <w:rPr>
          <w:sz w:val="28"/>
          <w:szCs w:val="28"/>
        </w:rPr>
        <w:t xml:space="preserve">  &lt;source </w:t>
      </w:r>
      <w:proofErr w:type="spellStart"/>
      <w:r w:rsidRPr="002B58FB">
        <w:rPr>
          <w:sz w:val="28"/>
          <w:szCs w:val="28"/>
        </w:rPr>
        <w:t>src</w:t>
      </w:r>
      <w:proofErr w:type="spellEnd"/>
      <w:r w:rsidRPr="002B58FB">
        <w:rPr>
          <w:sz w:val="28"/>
          <w:szCs w:val="28"/>
        </w:rPr>
        <w:t>="mov_bbb.mp4" type="video/mp4"&gt;</w:t>
      </w:r>
    </w:p>
    <w:p w14:paraId="5B03D28C" w14:textId="77777777" w:rsidR="002B58FB" w:rsidRPr="002B58FB" w:rsidRDefault="002B58FB" w:rsidP="002B58FB">
      <w:pPr>
        <w:rPr>
          <w:sz w:val="28"/>
          <w:szCs w:val="28"/>
        </w:rPr>
      </w:pPr>
      <w:r w:rsidRPr="002B58FB">
        <w:rPr>
          <w:sz w:val="28"/>
          <w:szCs w:val="28"/>
        </w:rPr>
        <w:t xml:space="preserve">  &lt;source </w:t>
      </w:r>
      <w:proofErr w:type="spellStart"/>
      <w:r w:rsidRPr="002B58FB">
        <w:rPr>
          <w:sz w:val="28"/>
          <w:szCs w:val="28"/>
        </w:rPr>
        <w:t>src</w:t>
      </w:r>
      <w:proofErr w:type="spellEnd"/>
      <w:r w:rsidRPr="002B58FB">
        <w:rPr>
          <w:sz w:val="28"/>
          <w:szCs w:val="28"/>
        </w:rPr>
        <w:t>="mov_bbb.ogg" type="video/</w:t>
      </w:r>
      <w:proofErr w:type="spellStart"/>
      <w:r w:rsidRPr="002B58FB">
        <w:rPr>
          <w:sz w:val="28"/>
          <w:szCs w:val="28"/>
        </w:rPr>
        <w:t>ogg</w:t>
      </w:r>
      <w:proofErr w:type="spellEnd"/>
      <w:r w:rsidRPr="002B58FB">
        <w:rPr>
          <w:sz w:val="28"/>
          <w:szCs w:val="28"/>
        </w:rPr>
        <w:t>"&gt;</w:t>
      </w:r>
    </w:p>
    <w:p w14:paraId="482BB202" w14:textId="71C2ACE5" w:rsidR="002B58FB" w:rsidRPr="00B22E56" w:rsidRDefault="002B58FB" w:rsidP="002B58FB">
      <w:pPr>
        <w:rPr>
          <w:sz w:val="28"/>
          <w:szCs w:val="28"/>
        </w:rPr>
      </w:pPr>
      <w:r w:rsidRPr="002B58FB">
        <w:rPr>
          <w:sz w:val="28"/>
          <w:szCs w:val="28"/>
        </w:rPr>
        <w:t>&lt;/video&gt;</w:t>
      </w:r>
    </w:p>
    <w:p w14:paraId="6CAEB52C" w14:textId="34AC4254" w:rsidR="002B58FB" w:rsidRPr="002B58FB" w:rsidRDefault="002B58FB" w:rsidP="002B58FB">
      <w:pPr>
        <w:rPr>
          <w:sz w:val="28"/>
          <w:szCs w:val="28"/>
        </w:rPr>
      </w:pPr>
      <w:r w:rsidRPr="002B58FB">
        <w:rPr>
          <w:sz w:val="28"/>
          <w:szCs w:val="28"/>
        </w:rPr>
        <w:t>&lt;</w:t>
      </w:r>
      <w:r>
        <w:rPr>
          <w:sz w:val="28"/>
          <w:szCs w:val="28"/>
        </w:rPr>
        <w:t>/</w:t>
      </w:r>
      <w:r w:rsidRPr="002B58FB">
        <w:rPr>
          <w:sz w:val="28"/>
          <w:szCs w:val="28"/>
        </w:rPr>
        <w:t xml:space="preserve">html&gt; </w:t>
      </w:r>
    </w:p>
    <w:p w14:paraId="05695345" w14:textId="4F795633" w:rsidR="002B58FB" w:rsidRDefault="002B58FB" w:rsidP="002B58FB">
      <w:pPr>
        <w:rPr>
          <w:sz w:val="28"/>
          <w:szCs w:val="28"/>
        </w:rPr>
      </w:pPr>
      <w:r w:rsidRPr="002B58FB">
        <w:rPr>
          <w:sz w:val="28"/>
          <w:szCs w:val="28"/>
        </w:rPr>
        <w:t>&lt;</w:t>
      </w:r>
      <w:r>
        <w:rPr>
          <w:sz w:val="28"/>
          <w:szCs w:val="28"/>
        </w:rPr>
        <w:t>/</w:t>
      </w:r>
      <w:r w:rsidRPr="002B58FB">
        <w:rPr>
          <w:sz w:val="28"/>
          <w:szCs w:val="28"/>
        </w:rPr>
        <w:t xml:space="preserve">body&gt; </w:t>
      </w:r>
    </w:p>
    <w:p w14:paraId="08CDBB11" w14:textId="3B92B032" w:rsidR="002B58FB" w:rsidRPr="002B58FB" w:rsidRDefault="002B58FB" w:rsidP="002B58FB">
      <w:pPr>
        <w:rPr>
          <w:color w:val="FF0000"/>
          <w:sz w:val="28"/>
          <w:szCs w:val="28"/>
        </w:rPr>
      </w:pPr>
      <w:r w:rsidRPr="002B58FB">
        <w:rPr>
          <w:color w:val="FF0000"/>
          <w:sz w:val="28"/>
          <w:szCs w:val="28"/>
        </w:rPr>
        <w:t>FOR AUDIO</w:t>
      </w:r>
    </w:p>
    <w:p w14:paraId="6A3CAB90" w14:textId="77777777" w:rsidR="002B58FB" w:rsidRPr="002B58FB" w:rsidRDefault="002B58FB" w:rsidP="002B58FB">
      <w:pPr>
        <w:rPr>
          <w:sz w:val="28"/>
          <w:szCs w:val="28"/>
        </w:rPr>
      </w:pPr>
      <w:r w:rsidRPr="002B58FB">
        <w:rPr>
          <w:sz w:val="28"/>
          <w:szCs w:val="28"/>
        </w:rPr>
        <w:t>&lt;!DOCTYPE html&gt;</w:t>
      </w:r>
    </w:p>
    <w:p w14:paraId="348EB53D" w14:textId="77777777" w:rsidR="002B58FB" w:rsidRPr="002B58FB" w:rsidRDefault="002B58FB" w:rsidP="002B58FB">
      <w:pPr>
        <w:rPr>
          <w:sz w:val="28"/>
          <w:szCs w:val="28"/>
        </w:rPr>
      </w:pPr>
      <w:r w:rsidRPr="002B58FB">
        <w:rPr>
          <w:sz w:val="28"/>
          <w:szCs w:val="28"/>
        </w:rPr>
        <w:t>&lt;html&gt;</w:t>
      </w:r>
    </w:p>
    <w:p w14:paraId="60377700" w14:textId="057E34FA" w:rsidR="002B58FB" w:rsidRPr="002B58FB" w:rsidRDefault="002B58FB" w:rsidP="002B58FB">
      <w:pPr>
        <w:rPr>
          <w:sz w:val="28"/>
          <w:szCs w:val="28"/>
        </w:rPr>
      </w:pPr>
      <w:r w:rsidRPr="002B58FB">
        <w:rPr>
          <w:sz w:val="28"/>
          <w:szCs w:val="28"/>
        </w:rPr>
        <w:t>&lt;body&gt;</w:t>
      </w:r>
    </w:p>
    <w:p w14:paraId="4ADD11D7" w14:textId="77777777" w:rsidR="002B58FB" w:rsidRPr="002B58FB" w:rsidRDefault="002B58FB" w:rsidP="002B58FB">
      <w:pPr>
        <w:rPr>
          <w:sz w:val="28"/>
          <w:szCs w:val="28"/>
        </w:rPr>
      </w:pPr>
      <w:r w:rsidRPr="002B58FB">
        <w:rPr>
          <w:sz w:val="28"/>
          <w:szCs w:val="28"/>
        </w:rPr>
        <w:t>&lt;audio controls&gt;</w:t>
      </w:r>
    </w:p>
    <w:p w14:paraId="1E0252F4" w14:textId="77777777" w:rsidR="002B58FB" w:rsidRPr="002B58FB" w:rsidRDefault="002B58FB" w:rsidP="002B58FB">
      <w:pPr>
        <w:rPr>
          <w:sz w:val="28"/>
          <w:szCs w:val="28"/>
        </w:rPr>
      </w:pPr>
      <w:r w:rsidRPr="002B58FB">
        <w:rPr>
          <w:sz w:val="28"/>
          <w:szCs w:val="28"/>
        </w:rPr>
        <w:t xml:space="preserve">  &lt;source </w:t>
      </w:r>
      <w:proofErr w:type="spellStart"/>
      <w:r w:rsidRPr="002B58FB">
        <w:rPr>
          <w:sz w:val="28"/>
          <w:szCs w:val="28"/>
        </w:rPr>
        <w:t>src</w:t>
      </w:r>
      <w:proofErr w:type="spellEnd"/>
      <w:r w:rsidRPr="002B58FB">
        <w:rPr>
          <w:sz w:val="28"/>
          <w:szCs w:val="28"/>
        </w:rPr>
        <w:t>="horse.ogg" type="audio/</w:t>
      </w:r>
      <w:proofErr w:type="spellStart"/>
      <w:r w:rsidRPr="002B58FB">
        <w:rPr>
          <w:sz w:val="28"/>
          <w:szCs w:val="28"/>
        </w:rPr>
        <w:t>ogg</w:t>
      </w:r>
      <w:proofErr w:type="spellEnd"/>
      <w:r w:rsidRPr="002B58FB">
        <w:rPr>
          <w:sz w:val="28"/>
          <w:szCs w:val="28"/>
        </w:rPr>
        <w:t>"&gt;</w:t>
      </w:r>
    </w:p>
    <w:p w14:paraId="5A35190E" w14:textId="77777777" w:rsidR="002B58FB" w:rsidRPr="002B58FB" w:rsidRDefault="002B58FB" w:rsidP="002B58FB">
      <w:pPr>
        <w:rPr>
          <w:sz w:val="28"/>
          <w:szCs w:val="28"/>
        </w:rPr>
      </w:pPr>
      <w:r w:rsidRPr="002B58FB">
        <w:rPr>
          <w:sz w:val="28"/>
          <w:szCs w:val="28"/>
        </w:rPr>
        <w:t xml:space="preserve">  &lt;source </w:t>
      </w:r>
      <w:proofErr w:type="spellStart"/>
      <w:r w:rsidRPr="002B58FB">
        <w:rPr>
          <w:sz w:val="28"/>
          <w:szCs w:val="28"/>
        </w:rPr>
        <w:t>src</w:t>
      </w:r>
      <w:proofErr w:type="spellEnd"/>
      <w:r w:rsidRPr="002B58FB">
        <w:rPr>
          <w:sz w:val="28"/>
          <w:szCs w:val="28"/>
        </w:rPr>
        <w:t>="horse.mp3" type="audio/mpeg"&gt;</w:t>
      </w:r>
    </w:p>
    <w:p w14:paraId="05DF646B" w14:textId="57732C77" w:rsidR="002B58FB" w:rsidRPr="002B58FB" w:rsidRDefault="002B58FB" w:rsidP="002B58FB">
      <w:pPr>
        <w:rPr>
          <w:sz w:val="28"/>
          <w:szCs w:val="28"/>
        </w:rPr>
      </w:pPr>
      <w:r w:rsidRPr="002B58FB">
        <w:rPr>
          <w:sz w:val="28"/>
          <w:szCs w:val="28"/>
        </w:rPr>
        <w:t>&lt;/audio&gt;</w:t>
      </w:r>
    </w:p>
    <w:p w14:paraId="706FCEC9" w14:textId="77777777" w:rsidR="002B58FB" w:rsidRPr="002B58FB" w:rsidRDefault="002B58FB" w:rsidP="002B58FB">
      <w:pPr>
        <w:rPr>
          <w:sz w:val="28"/>
          <w:szCs w:val="28"/>
        </w:rPr>
      </w:pPr>
      <w:r w:rsidRPr="002B58FB">
        <w:rPr>
          <w:sz w:val="28"/>
          <w:szCs w:val="28"/>
        </w:rPr>
        <w:t>&lt;</w:t>
      </w:r>
      <w:r>
        <w:rPr>
          <w:sz w:val="28"/>
          <w:szCs w:val="28"/>
        </w:rPr>
        <w:t>/</w:t>
      </w:r>
      <w:r w:rsidRPr="002B58FB">
        <w:rPr>
          <w:sz w:val="28"/>
          <w:szCs w:val="28"/>
        </w:rPr>
        <w:t xml:space="preserve">html&gt; </w:t>
      </w:r>
    </w:p>
    <w:p w14:paraId="0C5CF7B3" w14:textId="77777777" w:rsidR="002B58FB" w:rsidRDefault="002B58FB" w:rsidP="002B58FB">
      <w:pPr>
        <w:rPr>
          <w:sz w:val="28"/>
          <w:szCs w:val="28"/>
        </w:rPr>
      </w:pPr>
      <w:r w:rsidRPr="002B58FB">
        <w:rPr>
          <w:sz w:val="28"/>
          <w:szCs w:val="28"/>
        </w:rPr>
        <w:t>&lt;</w:t>
      </w:r>
      <w:r>
        <w:rPr>
          <w:sz w:val="28"/>
          <w:szCs w:val="28"/>
        </w:rPr>
        <w:t>/</w:t>
      </w:r>
      <w:r w:rsidRPr="002B58FB">
        <w:rPr>
          <w:sz w:val="28"/>
          <w:szCs w:val="28"/>
        </w:rPr>
        <w:t xml:space="preserve">body&gt; </w:t>
      </w:r>
    </w:p>
    <w:p w14:paraId="18FD7E44" w14:textId="12904D09" w:rsidR="002B58FB" w:rsidRPr="002B58FB" w:rsidRDefault="002B58FB" w:rsidP="002B58FB">
      <w:pPr>
        <w:rPr>
          <w:sz w:val="28"/>
          <w:szCs w:val="28"/>
        </w:rPr>
      </w:pPr>
      <w:r w:rsidRPr="002B58FB">
        <w:rPr>
          <w:sz w:val="28"/>
          <w:szCs w:val="28"/>
        </w:rPr>
        <w:lastRenderedPageBreak/>
        <w:t xml:space="preserve">Q13. Create a Table using </w:t>
      </w:r>
      <w:proofErr w:type="spellStart"/>
      <w:r w:rsidRPr="002B58FB">
        <w:rPr>
          <w:sz w:val="28"/>
          <w:szCs w:val="28"/>
        </w:rPr>
        <w:t>Rowspan</w:t>
      </w:r>
      <w:proofErr w:type="spellEnd"/>
      <w:r w:rsidRPr="002B58FB">
        <w:rPr>
          <w:sz w:val="28"/>
          <w:szCs w:val="28"/>
        </w:rPr>
        <w:t xml:space="preserve"> and </w:t>
      </w:r>
      <w:proofErr w:type="spellStart"/>
      <w:r w:rsidRPr="002B58FB">
        <w:rPr>
          <w:sz w:val="28"/>
          <w:szCs w:val="28"/>
        </w:rPr>
        <w:t>Colspan</w:t>
      </w:r>
      <w:proofErr w:type="spellEnd"/>
      <w:r w:rsidRPr="002B58FB">
        <w:rPr>
          <w:sz w:val="28"/>
          <w:szCs w:val="28"/>
        </w:rPr>
        <w:t xml:space="preserve"> taking example of student Record </w:t>
      </w:r>
    </w:p>
    <w:p w14:paraId="4FE1C53A" w14:textId="5118D1E9" w:rsidR="002B58FB" w:rsidRPr="002B58FB" w:rsidRDefault="002B58FB" w:rsidP="002B58FB">
      <w:pPr>
        <w:rPr>
          <w:sz w:val="28"/>
          <w:szCs w:val="28"/>
        </w:rPr>
      </w:pPr>
      <w:proofErr w:type="gramStart"/>
      <w:r w:rsidRPr="002B58FB">
        <w:rPr>
          <w:sz w:val="28"/>
          <w:szCs w:val="28"/>
        </w:rPr>
        <w:t>I</w:t>
      </w:r>
      <w:r>
        <w:rPr>
          <w:sz w:val="28"/>
          <w:szCs w:val="28"/>
        </w:rPr>
        <w:t>NPUT</w:t>
      </w:r>
      <w:r w:rsidRPr="002B58FB">
        <w:rPr>
          <w:sz w:val="28"/>
          <w:szCs w:val="28"/>
        </w:rPr>
        <w:t>:</w:t>
      </w:r>
      <w:r>
        <w:rPr>
          <w:sz w:val="28"/>
          <w:szCs w:val="28"/>
        </w:rPr>
        <w:t>-</w:t>
      </w:r>
      <w:proofErr w:type="gramEnd"/>
    </w:p>
    <w:p w14:paraId="235829B3" w14:textId="77777777" w:rsidR="002B58FB" w:rsidRPr="002B58FB" w:rsidRDefault="002B58FB" w:rsidP="002B58FB">
      <w:pPr>
        <w:rPr>
          <w:sz w:val="28"/>
          <w:szCs w:val="28"/>
        </w:rPr>
      </w:pPr>
      <w:r w:rsidRPr="002B58FB">
        <w:rPr>
          <w:sz w:val="28"/>
          <w:szCs w:val="28"/>
        </w:rPr>
        <w:t>&lt;html&gt;</w:t>
      </w:r>
    </w:p>
    <w:p w14:paraId="08447386" w14:textId="77777777" w:rsidR="002B58FB" w:rsidRPr="002B58FB" w:rsidRDefault="002B58FB" w:rsidP="002B58FB">
      <w:pPr>
        <w:rPr>
          <w:sz w:val="28"/>
          <w:szCs w:val="28"/>
        </w:rPr>
      </w:pPr>
      <w:r w:rsidRPr="002B58FB">
        <w:rPr>
          <w:sz w:val="28"/>
          <w:szCs w:val="28"/>
        </w:rPr>
        <w:t>&lt;head&gt;&lt;/head&gt;</w:t>
      </w:r>
    </w:p>
    <w:p w14:paraId="451097B3" w14:textId="77777777" w:rsidR="002B58FB" w:rsidRPr="002B58FB" w:rsidRDefault="002B58FB" w:rsidP="002B58FB">
      <w:pPr>
        <w:rPr>
          <w:sz w:val="28"/>
          <w:szCs w:val="28"/>
        </w:rPr>
      </w:pPr>
      <w:r w:rsidRPr="002B58FB">
        <w:rPr>
          <w:sz w:val="28"/>
          <w:szCs w:val="28"/>
        </w:rPr>
        <w:t>&lt;body&gt;</w:t>
      </w:r>
    </w:p>
    <w:p w14:paraId="28987476" w14:textId="77777777" w:rsidR="002B58FB" w:rsidRPr="002B58FB" w:rsidRDefault="002B58FB" w:rsidP="002B58FB">
      <w:pPr>
        <w:rPr>
          <w:sz w:val="28"/>
          <w:szCs w:val="28"/>
        </w:rPr>
      </w:pPr>
      <w:r w:rsidRPr="002B58FB">
        <w:rPr>
          <w:sz w:val="28"/>
          <w:szCs w:val="28"/>
        </w:rPr>
        <w:t>&lt;table border='4pt'&gt;</w:t>
      </w:r>
    </w:p>
    <w:p w14:paraId="7BB8A2D0" w14:textId="77777777" w:rsidR="002B58FB" w:rsidRPr="002B58FB" w:rsidRDefault="002B58FB" w:rsidP="002B58FB">
      <w:pPr>
        <w:rPr>
          <w:sz w:val="28"/>
          <w:szCs w:val="28"/>
        </w:rPr>
      </w:pPr>
      <w:r w:rsidRPr="002B58FB">
        <w:rPr>
          <w:sz w:val="28"/>
          <w:szCs w:val="28"/>
        </w:rPr>
        <w:t>&lt;tr&gt;</w:t>
      </w:r>
    </w:p>
    <w:p w14:paraId="754AFE7E" w14:textId="77777777" w:rsidR="002B58FB" w:rsidRPr="002B58FB" w:rsidRDefault="002B58FB" w:rsidP="002B58FB">
      <w:pPr>
        <w:rPr>
          <w:sz w:val="28"/>
          <w:szCs w:val="28"/>
        </w:rPr>
      </w:pPr>
      <w:r w:rsidRPr="002B58FB">
        <w:rPr>
          <w:sz w:val="28"/>
          <w:szCs w:val="28"/>
        </w:rPr>
        <w:t>&lt;</w:t>
      </w:r>
      <w:proofErr w:type="spellStart"/>
      <w:r w:rsidRPr="002B58FB">
        <w:rPr>
          <w:sz w:val="28"/>
          <w:szCs w:val="28"/>
        </w:rPr>
        <w:t>th</w:t>
      </w:r>
      <w:proofErr w:type="spellEnd"/>
      <w:r w:rsidRPr="002B58FB">
        <w:rPr>
          <w:sz w:val="28"/>
          <w:szCs w:val="28"/>
        </w:rPr>
        <w:t xml:space="preserve"> </w:t>
      </w:r>
      <w:proofErr w:type="spellStart"/>
      <w:r w:rsidRPr="002B58FB">
        <w:rPr>
          <w:sz w:val="28"/>
          <w:szCs w:val="28"/>
        </w:rPr>
        <w:t>colspan</w:t>
      </w:r>
      <w:proofErr w:type="spellEnd"/>
      <w:r w:rsidRPr="002B58FB">
        <w:rPr>
          <w:sz w:val="28"/>
          <w:szCs w:val="28"/>
        </w:rPr>
        <w:t>='2'&gt;Name&lt;/</w:t>
      </w:r>
      <w:proofErr w:type="spellStart"/>
      <w:r w:rsidRPr="002B58FB">
        <w:rPr>
          <w:sz w:val="28"/>
          <w:szCs w:val="28"/>
        </w:rPr>
        <w:t>th</w:t>
      </w:r>
      <w:proofErr w:type="spellEnd"/>
      <w:r w:rsidRPr="002B58FB">
        <w:rPr>
          <w:sz w:val="28"/>
          <w:szCs w:val="28"/>
        </w:rPr>
        <w:t>&gt;</w:t>
      </w:r>
    </w:p>
    <w:p w14:paraId="59122E91" w14:textId="77777777" w:rsidR="002B58FB" w:rsidRPr="002B58FB" w:rsidRDefault="002B58FB" w:rsidP="002B58FB">
      <w:pPr>
        <w:rPr>
          <w:sz w:val="28"/>
          <w:szCs w:val="28"/>
        </w:rPr>
      </w:pPr>
      <w:r w:rsidRPr="002B58FB">
        <w:rPr>
          <w:sz w:val="28"/>
          <w:szCs w:val="28"/>
        </w:rPr>
        <w:t>&lt;</w:t>
      </w:r>
      <w:proofErr w:type="spellStart"/>
      <w:r w:rsidRPr="002B58FB">
        <w:rPr>
          <w:sz w:val="28"/>
          <w:szCs w:val="28"/>
        </w:rPr>
        <w:t>th</w:t>
      </w:r>
      <w:proofErr w:type="spellEnd"/>
      <w:r w:rsidRPr="002B58FB">
        <w:rPr>
          <w:sz w:val="28"/>
          <w:szCs w:val="28"/>
        </w:rPr>
        <w:t>&gt;class&lt;/</w:t>
      </w:r>
      <w:proofErr w:type="spellStart"/>
      <w:r w:rsidRPr="002B58FB">
        <w:rPr>
          <w:sz w:val="28"/>
          <w:szCs w:val="28"/>
        </w:rPr>
        <w:t>th</w:t>
      </w:r>
      <w:proofErr w:type="spellEnd"/>
      <w:r w:rsidRPr="002B58FB">
        <w:rPr>
          <w:sz w:val="28"/>
          <w:szCs w:val="28"/>
        </w:rPr>
        <w:t>&gt;</w:t>
      </w:r>
    </w:p>
    <w:p w14:paraId="29916830" w14:textId="77777777" w:rsidR="002B58FB" w:rsidRPr="002B58FB" w:rsidRDefault="002B58FB" w:rsidP="002B58FB">
      <w:pPr>
        <w:rPr>
          <w:sz w:val="28"/>
          <w:szCs w:val="28"/>
        </w:rPr>
      </w:pPr>
      <w:r w:rsidRPr="002B58FB">
        <w:rPr>
          <w:sz w:val="28"/>
          <w:szCs w:val="28"/>
        </w:rPr>
        <w:t>&lt;</w:t>
      </w:r>
      <w:proofErr w:type="spellStart"/>
      <w:r w:rsidRPr="002B58FB">
        <w:rPr>
          <w:sz w:val="28"/>
          <w:szCs w:val="28"/>
        </w:rPr>
        <w:t>th</w:t>
      </w:r>
      <w:proofErr w:type="spellEnd"/>
      <w:r w:rsidRPr="002B58FB">
        <w:rPr>
          <w:sz w:val="28"/>
          <w:szCs w:val="28"/>
        </w:rPr>
        <w:t>&gt;school&lt;/</w:t>
      </w:r>
      <w:proofErr w:type="spellStart"/>
      <w:r w:rsidRPr="002B58FB">
        <w:rPr>
          <w:sz w:val="28"/>
          <w:szCs w:val="28"/>
        </w:rPr>
        <w:t>th</w:t>
      </w:r>
      <w:proofErr w:type="spellEnd"/>
      <w:r w:rsidRPr="002B58FB">
        <w:rPr>
          <w:sz w:val="28"/>
          <w:szCs w:val="28"/>
        </w:rPr>
        <w:t>&gt;&lt;/tr&gt;</w:t>
      </w:r>
    </w:p>
    <w:p w14:paraId="4A56C869" w14:textId="77777777" w:rsidR="002B58FB" w:rsidRPr="002B58FB" w:rsidRDefault="002B58FB" w:rsidP="002B58FB">
      <w:pPr>
        <w:rPr>
          <w:sz w:val="28"/>
          <w:szCs w:val="28"/>
        </w:rPr>
      </w:pPr>
      <w:r w:rsidRPr="002B58FB">
        <w:rPr>
          <w:sz w:val="28"/>
          <w:szCs w:val="28"/>
        </w:rPr>
        <w:t>&lt;tr&gt;</w:t>
      </w:r>
    </w:p>
    <w:p w14:paraId="7E534F37" w14:textId="77777777" w:rsidR="002B58FB" w:rsidRPr="002B58FB" w:rsidRDefault="002B58FB" w:rsidP="002B58FB">
      <w:pPr>
        <w:rPr>
          <w:sz w:val="28"/>
          <w:szCs w:val="28"/>
        </w:rPr>
      </w:pPr>
      <w:r w:rsidRPr="002B58FB">
        <w:rPr>
          <w:sz w:val="28"/>
          <w:szCs w:val="28"/>
        </w:rPr>
        <w:t xml:space="preserve">&lt;td </w:t>
      </w:r>
      <w:proofErr w:type="spellStart"/>
      <w:r w:rsidRPr="002B58FB">
        <w:rPr>
          <w:sz w:val="28"/>
          <w:szCs w:val="28"/>
        </w:rPr>
        <w:t>rowspan</w:t>
      </w:r>
      <w:proofErr w:type="spellEnd"/>
      <w:r w:rsidRPr="002B58FB">
        <w:rPr>
          <w:sz w:val="28"/>
          <w:szCs w:val="28"/>
        </w:rPr>
        <w:t>='2'&gt;mahatma&lt;/td&gt;</w:t>
      </w:r>
    </w:p>
    <w:p w14:paraId="5D12E079" w14:textId="77777777" w:rsidR="002B58FB" w:rsidRPr="002B58FB" w:rsidRDefault="002B58FB" w:rsidP="002B58FB">
      <w:pPr>
        <w:rPr>
          <w:sz w:val="28"/>
          <w:szCs w:val="28"/>
        </w:rPr>
      </w:pPr>
      <w:r w:rsidRPr="002B58FB">
        <w:rPr>
          <w:sz w:val="28"/>
          <w:szCs w:val="28"/>
        </w:rPr>
        <w:t xml:space="preserve">&lt;td </w:t>
      </w:r>
      <w:proofErr w:type="spellStart"/>
      <w:r w:rsidRPr="002B58FB">
        <w:rPr>
          <w:sz w:val="28"/>
          <w:szCs w:val="28"/>
        </w:rPr>
        <w:t>rowspan</w:t>
      </w:r>
      <w:proofErr w:type="spellEnd"/>
      <w:r w:rsidRPr="002B58FB">
        <w:rPr>
          <w:sz w:val="28"/>
          <w:szCs w:val="28"/>
        </w:rPr>
        <w:t>='2'&gt;</w:t>
      </w:r>
      <w:proofErr w:type="spellStart"/>
      <w:r w:rsidRPr="002B58FB">
        <w:rPr>
          <w:sz w:val="28"/>
          <w:szCs w:val="28"/>
        </w:rPr>
        <w:t>gandhi</w:t>
      </w:r>
      <w:proofErr w:type="spellEnd"/>
      <w:r w:rsidRPr="002B58FB">
        <w:rPr>
          <w:sz w:val="28"/>
          <w:szCs w:val="28"/>
        </w:rPr>
        <w:t>&lt;/td&gt;</w:t>
      </w:r>
    </w:p>
    <w:p w14:paraId="383A6696" w14:textId="77777777" w:rsidR="002B58FB" w:rsidRPr="002B58FB" w:rsidRDefault="002B58FB" w:rsidP="002B58FB">
      <w:pPr>
        <w:rPr>
          <w:sz w:val="28"/>
          <w:szCs w:val="28"/>
        </w:rPr>
      </w:pPr>
      <w:r w:rsidRPr="002B58FB">
        <w:rPr>
          <w:sz w:val="28"/>
          <w:szCs w:val="28"/>
        </w:rPr>
        <w:t>&lt;td&gt; 11&lt;/td&gt;</w:t>
      </w:r>
    </w:p>
    <w:p w14:paraId="337E6029" w14:textId="77777777" w:rsidR="002B58FB" w:rsidRPr="002B58FB" w:rsidRDefault="002B58FB" w:rsidP="002B58FB">
      <w:pPr>
        <w:rPr>
          <w:sz w:val="28"/>
          <w:szCs w:val="28"/>
        </w:rPr>
      </w:pPr>
      <w:r w:rsidRPr="002B58FB">
        <w:rPr>
          <w:sz w:val="28"/>
          <w:szCs w:val="28"/>
        </w:rPr>
        <w:t>&lt;td&gt;</w:t>
      </w:r>
      <w:proofErr w:type="spellStart"/>
      <w:r w:rsidRPr="002B58FB">
        <w:rPr>
          <w:sz w:val="28"/>
          <w:szCs w:val="28"/>
        </w:rPr>
        <w:t>mvps</w:t>
      </w:r>
      <w:proofErr w:type="spellEnd"/>
      <w:r w:rsidRPr="002B58FB">
        <w:rPr>
          <w:sz w:val="28"/>
          <w:szCs w:val="28"/>
        </w:rPr>
        <w:t>&lt;/td&gt;&lt;/tr&gt;</w:t>
      </w:r>
    </w:p>
    <w:p w14:paraId="123BCC4E" w14:textId="77777777" w:rsidR="002B58FB" w:rsidRPr="002B58FB" w:rsidRDefault="002B58FB" w:rsidP="002B58FB">
      <w:pPr>
        <w:rPr>
          <w:sz w:val="28"/>
          <w:szCs w:val="28"/>
        </w:rPr>
      </w:pPr>
      <w:r w:rsidRPr="002B58FB">
        <w:rPr>
          <w:sz w:val="28"/>
          <w:szCs w:val="28"/>
        </w:rPr>
        <w:t>&lt;tr&gt;</w:t>
      </w:r>
    </w:p>
    <w:p w14:paraId="1B1983C9" w14:textId="77777777" w:rsidR="002B58FB" w:rsidRPr="002B58FB" w:rsidRDefault="002B58FB" w:rsidP="002B58FB">
      <w:pPr>
        <w:rPr>
          <w:sz w:val="28"/>
          <w:szCs w:val="28"/>
        </w:rPr>
      </w:pPr>
      <w:r w:rsidRPr="002B58FB">
        <w:rPr>
          <w:sz w:val="28"/>
          <w:szCs w:val="28"/>
        </w:rPr>
        <w:t>&lt;td&gt;A&lt;/td&gt;&lt;/tr&gt;</w:t>
      </w:r>
    </w:p>
    <w:p w14:paraId="3CE17961" w14:textId="77777777" w:rsidR="002B58FB" w:rsidRPr="002B58FB" w:rsidRDefault="002B58FB" w:rsidP="002B58FB">
      <w:pPr>
        <w:rPr>
          <w:sz w:val="28"/>
          <w:szCs w:val="28"/>
        </w:rPr>
      </w:pPr>
      <w:r w:rsidRPr="002B58FB">
        <w:rPr>
          <w:sz w:val="28"/>
          <w:szCs w:val="28"/>
        </w:rPr>
        <w:t>&lt;tr&gt;</w:t>
      </w:r>
    </w:p>
    <w:p w14:paraId="30FA6365" w14:textId="77777777" w:rsidR="002B58FB" w:rsidRPr="002B58FB" w:rsidRDefault="002B58FB" w:rsidP="002B58FB">
      <w:pPr>
        <w:rPr>
          <w:sz w:val="28"/>
          <w:szCs w:val="28"/>
        </w:rPr>
      </w:pPr>
      <w:r w:rsidRPr="002B58FB">
        <w:rPr>
          <w:sz w:val="28"/>
          <w:szCs w:val="28"/>
        </w:rPr>
        <w:t xml:space="preserve">&lt;td </w:t>
      </w:r>
      <w:proofErr w:type="spellStart"/>
      <w:r w:rsidRPr="002B58FB">
        <w:rPr>
          <w:sz w:val="28"/>
          <w:szCs w:val="28"/>
        </w:rPr>
        <w:t>rowspan</w:t>
      </w:r>
      <w:proofErr w:type="spellEnd"/>
      <w:r w:rsidRPr="002B58FB">
        <w:rPr>
          <w:sz w:val="28"/>
          <w:szCs w:val="28"/>
        </w:rPr>
        <w:t>='2'&gt;</w:t>
      </w:r>
      <w:proofErr w:type="spellStart"/>
      <w:r w:rsidRPr="002B58FB">
        <w:rPr>
          <w:sz w:val="28"/>
          <w:szCs w:val="28"/>
        </w:rPr>
        <w:t>shree</w:t>
      </w:r>
      <w:proofErr w:type="spellEnd"/>
      <w:r w:rsidRPr="002B58FB">
        <w:rPr>
          <w:sz w:val="28"/>
          <w:szCs w:val="28"/>
        </w:rPr>
        <w:t>&lt;/td&gt;</w:t>
      </w:r>
    </w:p>
    <w:p w14:paraId="10C3D56A" w14:textId="77777777" w:rsidR="002B58FB" w:rsidRPr="002B58FB" w:rsidRDefault="002B58FB" w:rsidP="002B58FB">
      <w:pPr>
        <w:rPr>
          <w:sz w:val="28"/>
          <w:szCs w:val="28"/>
        </w:rPr>
      </w:pPr>
      <w:r w:rsidRPr="002B58FB">
        <w:rPr>
          <w:sz w:val="28"/>
          <w:szCs w:val="28"/>
        </w:rPr>
        <w:t xml:space="preserve">&lt;td </w:t>
      </w:r>
      <w:proofErr w:type="spellStart"/>
      <w:r w:rsidRPr="002B58FB">
        <w:rPr>
          <w:sz w:val="28"/>
          <w:szCs w:val="28"/>
        </w:rPr>
        <w:t>rowspan</w:t>
      </w:r>
      <w:proofErr w:type="spellEnd"/>
      <w:r w:rsidRPr="002B58FB">
        <w:rPr>
          <w:sz w:val="28"/>
          <w:szCs w:val="28"/>
        </w:rPr>
        <w:t>='2'&gt;</w:t>
      </w:r>
      <w:proofErr w:type="spellStart"/>
      <w:r w:rsidRPr="002B58FB">
        <w:rPr>
          <w:sz w:val="28"/>
          <w:szCs w:val="28"/>
        </w:rPr>
        <w:t>krishna</w:t>
      </w:r>
      <w:proofErr w:type="spellEnd"/>
      <w:r w:rsidRPr="002B58FB">
        <w:rPr>
          <w:sz w:val="28"/>
          <w:szCs w:val="28"/>
        </w:rPr>
        <w:t>&lt;/td&gt;</w:t>
      </w:r>
    </w:p>
    <w:p w14:paraId="43DEEE11" w14:textId="77777777" w:rsidR="002B58FB" w:rsidRPr="002B58FB" w:rsidRDefault="002B58FB" w:rsidP="002B58FB">
      <w:pPr>
        <w:rPr>
          <w:sz w:val="28"/>
          <w:szCs w:val="28"/>
        </w:rPr>
      </w:pPr>
      <w:r w:rsidRPr="002B58FB">
        <w:rPr>
          <w:sz w:val="28"/>
          <w:szCs w:val="28"/>
        </w:rPr>
        <w:t>&lt;td&gt; 3&lt;/td&gt;</w:t>
      </w:r>
    </w:p>
    <w:p w14:paraId="5A5FE29B" w14:textId="77777777" w:rsidR="002B58FB" w:rsidRPr="002B58FB" w:rsidRDefault="002B58FB" w:rsidP="002B58FB">
      <w:pPr>
        <w:rPr>
          <w:sz w:val="28"/>
          <w:szCs w:val="28"/>
        </w:rPr>
      </w:pPr>
      <w:r w:rsidRPr="002B58FB">
        <w:rPr>
          <w:sz w:val="28"/>
          <w:szCs w:val="28"/>
        </w:rPr>
        <w:t>&lt;td&gt;</w:t>
      </w:r>
      <w:proofErr w:type="spellStart"/>
      <w:r w:rsidRPr="002B58FB">
        <w:rPr>
          <w:sz w:val="28"/>
          <w:szCs w:val="28"/>
        </w:rPr>
        <w:t>nvps</w:t>
      </w:r>
      <w:proofErr w:type="spellEnd"/>
      <w:r w:rsidRPr="002B58FB">
        <w:rPr>
          <w:sz w:val="28"/>
          <w:szCs w:val="28"/>
        </w:rPr>
        <w:t>&lt;/td&gt;&lt;/tr&gt;</w:t>
      </w:r>
    </w:p>
    <w:p w14:paraId="2B854BBF" w14:textId="77777777" w:rsidR="002B58FB" w:rsidRPr="002B58FB" w:rsidRDefault="002B58FB" w:rsidP="002B58FB">
      <w:pPr>
        <w:rPr>
          <w:sz w:val="28"/>
          <w:szCs w:val="28"/>
        </w:rPr>
      </w:pPr>
      <w:r w:rsidRPr="002B58FB">
        <w:rPr>
          <w:sz w:val="28"/>
          <w:szCs w:val="28"/>
        </w:rPr>
        <w:t>&lt;tr&gt;</w:t>
      </w:r>
    </w:p>
    <w:p w14:paraId="33B7A665" w14:textId="77777777" w:rsidR="002B58FB" w:rsidRPr="002B58FB" w:rsidRDefault="002B58FB" w:rsidP="002B58FB">
      <w:pPr>
        <w:rPr>
          <w:sz w:val="28"/>
          <w:szCs w:val="28"/>
        </w:rPr>
      </w:pPr>
      <w:r w:rsidRPr="002B58FB">
        <w:rPr>
          <w:sz w:val="28"/>
          <w:szCs w:val="28"/>
        </w:rPr>
        <w:t>&lt;td&gt;B&lt;/td&gt;&lt;/tr&gt;</w:t>
      </w:r>
    </w:p>
    <w:p w14:paraId="27773986" w14:textId="77777777" w:rsidR="002B58FB" w:rsidRPr="002B58FB" w:rsidRDefault="002B58FB" w:rsidP="002B58FB">
      <w:pPr>
        <w:rPr>
          <w:sz w:val="28"/>
          <w:szCs w:val="28"/>
        </w:rPr>
      </w:pPr>
      <w:r w:rsidRPr="002B58FB">
        <w:rPr>
          <w:sz w:val="28"/>
          <w:szCs w:val="28"/>
        </w:rPr>
        <w:t>&lt;tr&gt;</w:t>
      </w:r>
    </w:p>
    <w:p w14:paraId="25CBC7FB" w14:textId="69D15978" w:rsidR="00E31902" w:rsidRDefault="008F369D">
      <w:pPr>
        <w:rPr>
          <w:sz w:val="28"/>
          <w:szCs w:val="28"/>
        </w:rPr>
      </w:pPr>
      <w:proofErr w:type="gramStart"/>
      <w:r>
        <w:rPr>
          <w:sz w:val="28"/>
          <w:szCs w:val="28"/>
        </w:rPr>
        <w:t>OUTPUT:-</w:t>
      </w:r>
      <w:proofErr w:type="gramEnd"/>
    </w:p>
    <w:p w14:paraId="14F14B44" w14:textId="77777777" w:rsidR="008F369D" w:rsidRDefault="008F369D">
      <w:pPr>
        <w:rPr>
          <w:sz w:val="28"/>
          <w:szCs w:val="28"/>
        </w:rPr>
      </w:pPr>
    </w:p>
    <w:p w14:paraId="6379C899" w14:textId="02007301" w:rsidR="008F369D" w:rsidRDefault="008F369D">
      <w:pPr>
        <w:rPr>
          <w:sz w:val="28"/>
          <w:szCs w:val="28"/>
        </w:rPr>
      </w:pPr>
      <w:r>
        <w:rPr>
          <w:noProof/>
          <w:sz w:val="28"/>
          <w:szCs w:val="28"/>
        </w:rPr>
        <w:lastRenderedPageBreak/>
        <w:drawing>
          <wp:inline distT="0" distB="0" distL="0" distR="0" wp14:anchorId="6648A9E7" wp14:editId="42BFB61D">
            <wp:extent cx="5943600" cy="3343275"/>
            <wp:effectExtent l="0" t="0" r="0" b="9525"/>
            <wp:docPr id="11414559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55995" name="Picture 11414559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FD8637" w14:textId="77777777" w:rsidR="008F369D" w:rsidRDefault="008F369D">
      <w:pPr>
        <w:rPr>
          <w:sz w:val="28"/>
          <w:szCs w:val="28"/>
        </w:rPr>
      </w:pPr>
    </w:p>
    <w:p w14:paraId="0BC8B33C" w14:textId="77777777" w:rsidR="008F369D" w:rsidRPr="008F369D" w:rsidRDefault="008F369D" w:rsidP="008F369D">
      <w:pPr>
        <w:rPr>
          <w:sz w:val="28"/>
          <w:szCs w:val="28"/>
        </w:rPr>
      </w:pPr>
      <w:r w:rsidRPr="008F369D">
        <w:rPr>
          <w:sz w:val="28"/>
          <w:szCs w:val="28"/>
        </w:rPr>
        <w:t xml:space="preserve">Q14.Write HTML code using table tag &lt;table&gt; and cellpadding and cell spacing as its attributes. </w:t>
      </w:r>
    </w:p>
    <w:p w14:paraId="2D90BF05" w14:textId="43EE47D2" w:rsidR="008F369D" w:rsidRPr="008F369D" w:rsidRDefault="008F369D" w:rsidP="008F369D">
      <w:pPr>
        <w:rPr>
          <w:sz w:val="28"/>
          <w:szCs w:val="28"/>
        </w:rPr>
      </w:pPr>
      <w:r w:rsidRPr="008F369D">
        <w:rPr>
          <w:sz w:val="28"/>
          <w:szCs w:val="28"/>
        </w:rPr>
        <w:t xml:space="preserve"> </w:t>
      </w:r>
      <w:proofErr w:type="gramStart"/>
      <w:r w:rsidRPr="008F369D">
        <w:rPr>
          <w:sz w:val="28"/>
          <w:szCs w:val="28"/>
        </w:rPr>
        <w:t>I</w:t>
      </w:r>
      <w:r>
        <w:rPr>
          <w:sz w:val="28"/>
          <w:szCs w:val="28"/>
        </w:rPr>
        <w:t>NPUT</w:t>
      </w:r>
      <w:r w:rsidRPr="008F369D">
        <w:rPr>
          <w:sz w:val="28"/>
          <w:szCs w:val="28"/>
        </w:rPr>
        <w:t>:</w:t>
      </w:r>
      <w:r>
        <w:rPr>
          <w:sz w:val="28"/>
          <w:szCs w:val="28"/>
        </w:rPr>
        <w:t>-</w:t>
      </w:r>
      <w:proofErr w:type="gramEnd"/>
      <w:r w:rsidRPr="008F369D">
        <w:rPr>
          <w:sz w:val="28"/>
          <w:szCs w:val="28"/>
        </w:rPr>
        <w:t xml:space="preserve"> </w:t>
      </w:r>
    </w:p>
    <w:p w14:paraId="24FCDB77" w14:textId="77777777" w:rsidR="008F369D" w:rsidRPr="008F369D" w:rsidRDefault="008F369D" w:rsidP="008F369D">
      <w:pPr>
        <w:rPr>
          <w:sz w:val="28"/>
          <w:szCs w:val="28"/>
        </w:rPr>
      </w:pPr>
      <w:r w:rsidRPr="008F369D">
        <w:rPr>
          <w:sz w:val="28"/>
          <w:szCs w:val="28"/>
        </w:rPr>
        <w:t>&lt;html&gt;</w:t>
      </w:r>
    </w:p>
    <w:p w14:paraId="137C23FF" w14:textId="77777777" w:rsidR="008F369D" w:rsidRPr="008F369D" w:rsidRDefault="008F369D" w:rsidP="008F369D">
      <w:pPr>
        <w:rPr>
          <w:sz w:val="28"/>
          <w:szCs w:val="28"/>
        </w:rPr>
      </w:pPr>
      <w:r w:rsidRPr="008F369D">
        <w:rPr>
          <w:sz w:val="28"/>
          <w:szCs w:val="28"/>
        </w:rPr>
        <w:t>&lt;head&gt;&lt;/head&gt;</w:t>
      </w:r>
    </w:p>
    <w:p w14:paraId="1C7DB738" w14:textId="77777777" w:rsidR="008F369D" w:rsidRPr="008F369D" w:rsidRDefault="008F369D" w:rsidP="008F369D">
      <w:pPr>
        <w:rPr>
          <w:sz w:val="28"/>
          <w:szCs w:val="28"/>
        </w:rPr>
      </w:pPr>
      <w:r w:rsidRPr="008F369D">
        <w:rPr>
          <w:sz w:val="28"/>
          <w:szCs w:val="28"/>
        </w:rPr>
        <w:t>&lt;body&gt;</w:t>
      </w:r>
    </w:p>
    <w:p w14:paraId="1DEAA10F" w14:textId="77777777" w:rsidR="008F369D" w:rsidRPr="008F369D" w:rsidRDefault="008F369D" w:rsidP="008F369D">
      <w:pPr>
        <w:rPr>
          <w:sz w:val="28"/>
          <w:szCs w:val="28"/>
        </w:rPr>
      </w:pPr>
      <w:r w:rsidRPr="008F369D">
        <w:rPr>
          <w:sz w:val="28"/>
          <w:szCs w:val="28"/>
        </w:rPr>
        <w:t xml:space="preserve">&lt;table border="2pt" </w:t>
      </w:r>
      <w:proofErr w:type="spellStart"/>
      <w:r w:rsidRPr="008F369D">
        <w:rPr>
          <w:sz w:val="28"/>
          <w:szCs w:val="28"/>
        </w:rPr>
        <w:t>cellspacing</w:t>
      </w:r>
      <w:proofErr w:type="spellEnd"/>
      <w:r w:rsidRPr="008F369D">
        <w:rPr>
          <w:sz w:val="28"/>
          <w:szCs w:val="28"/>
        </w:rPr>
        <w:t>="5pt" cellpadding="5pt"&gt;</w:t>
      </w:r>
    </w:p>
    <w:p w14:paraId="4D317B63" w14:textId="77777777" w:rsidR="008F369D" w:rsidRPr="008F369D" w:rsidRDefault="008F369D" w:rsidP="008F369D">
      <w:pPr>
        <w:rPr>
          <w:sz w:val="28"/>
          <w:szCs w:val="28"/>
        </w:rPr>
      </w:pPr>
      <w:r w:rsidRPr="008F369D">
        <w:rPr>
          <w:sz w:val="28"/>
          <w:szCs w:val="28"/>
        </w:rPr>
        <w:t>&lt;tr&gt;</w:t>
      </w:r>
    </w:p>
    <w:p w14:paraId="7E5774FB" w14:textId="77777777" w:rsidR="008F369D" w:rsidRPr="008F369D" w:rsidRDefault="008F369D" w:rsidP="008F369D">
      <w:pPr>
        <w:rPr>
          <w:sz w:val="28"/>
          <w:szCs w:val="28"/>
        </w:rPr>
      </w:pPr>
      <w:r w:rsidRPr="008F369D">
        <w:rPr>
          <w:sz w:val="28"/>
          <w:szCs w:val="28"/>
        </w:rPr>
        <w:t>&lt;</w:t>
      </w:r>
      <w:proofErr w:type="spellStart"/>
      <w:r w:rsidRPr="008F369D">
        <w:rPr>
          <w:sz w:val="28"/>
          <w:szCs w:val="28"/>
        </w:rPr>
        <w:t>th</w:t>
      </w:r>
      <w:proofErr w:type="spellEnd"/>
      <w:r w:rsidRPr="008F369D">
        <w:rPr>
          <w:sz w:val="28"/>
          <w:szCs w:val="28"/>
        </w:rPr>
        <w:t>&gt;S.no&lt;/</w:t>
      </w:r>
      <w:proofErr w:type="spellStart"/>
      <w:r w:rsidRPr="008F369D">
        <w:rPr>
          <w:sz w:val="28"/>
          <w:szCs w:val="28"/>
        </w:rPr>
        <w:t>th</w:t>
      </w:r>
      <w:proofErr w:type="spellEnd"/>
      <w:r w:rsidRPr="008F369D">
        <w:rPr>
          <w:sz w:val="28"/>
          <w:szCs w:val="28"/>
        </w:rPr>
        <w:t>&gt;</w:t>
      </w:r>
    </w:p>
    <w:p w14:paraId="7C2FB039" w14:textId="77777777" w:rsidR="008F369D" w:rsidRPr="008F369D" w:rsidRDefault="008F369D" w:rsidP="008F369D">
      <w:pPr>
        <w:rPr>
          <w:sz w:val="28"/>
          <w:szCs w:val="28"/>
        </w:rPr>
      </w:pPr>
      <w:r w:rsidRPr="008F369D">
        <w:rPr>
          <w:sz w:val="28"/>
          <w:szCs w:val="28"/>
        </w:rPr>
        <w:t>&lt;</w:t>
      </w:r>
      <w:proofErr w:type="spellStart"/>
      <w:r w:rsidRPr="008F369D">
        <w:rPr>
          <w:sz w:val="28"/>
          <w:szCs w:val="28"/>
        </w:rPr>
        <w:t>th</w:t>
      </w:r>
      <w:proofErr w:type="spellEnd"/>
      <w:r w:rsidRPr="008F369D">
        <w:rPr>
          <w:sz w:val="28"/>
          <w:szCs w:val="28"/>
        </w:rPr>
        <w:t>&gt;Roll no.&lt;/</w:t>
      </w:r>
      <w:proofErr w:type="spellStart"/>
      <w:r w:rsidRPr="008F369D">
        <w:rPr>
          <w:sz w:val="28"/>
          <w:szCs w:val="28"/>
        </w:rPr>
        <w:t>th</w:t>
      </w:r>
      <w:proofErr w:type="spellEnd"/>
      <w:r w:rsidRPr="008F369D">
        <w:rPr>
          <w:sz w:val="28"/>
          <w:szCs w:val="28"/>
        </w:rPr>
        <w:t>&gt;</w:t>
      </w:r>
    </w:p>
    <w:p w14:paraId="4C888267" w14:textId="77777777" w:rsidR="008F369D" w:rsidRPr="008F369D" w:rsidRDefault="008F369D" w:rsidP="008F369D">
      <w:pPr>
        <w:rPr>
          <w:sz w:val="28"/>
          <w:szCs w:val="28"/>
        </w:rPr>
      </w:pPr>
      <w:r w:rsidRPr="008F369D">
        <w:rPr>
          <w:sz w:val="28"/>
          <w:szCs w:val="28"/>
        </w:rPr>
        <w:t>&lt;</w:t>
      </w:r>
      <w:proofErr w:type="spellStart"/>
      <w:r w:rsidRPr="008F369D">
        <w:rPr>
          <w:sz w:val="28"/>
          <w:szCs w:val="28"/>
        </w:rPr>
        <w:t>th</w:t>
      </w:r>
      <w:proofErr w:type="spellEnd"/>
      <w:r w:rsidRPr="008F369D">
        <w:rPr>
          <w:sz w:val="28"/>
          <w:szCs w:val="28"/>
        </w:rPr>
        <w:t>&gt;Name&lt;/</w:t>
      </w:r>
      <w:proofErr w:type="spellStart"/>
      <w:r w:rsidRPr="008F369D">
        <w:rPr>
          <w:sz w:val="28"/>
          <w:szCs w:val="28"/>
        </w:rPr>
        <w:t>th</w:t>
      </w:r>
      <w:proofErr w:type="spellEnd"/>
      <w:r w:rsidRPr="008F369D">
        <w:rPr>
          <w:sz w:val="28"/>
          <w:szCs w:val="28"/>
        </w:rPr>
        <w:t>&gt;</w:t>
      </w:r>
    </w:p>
    <w:p w14:paraId="2BFF8176" w14:textId="77777777" w:rsidR="008F369D" w:rsidRPr="008F369D" w:rsidRDefault="008F369D" w:rsidP="008F369D">
      <w:pPr>
        <w:rPr>
          <w:sz w:val="28"/>
          <w:szCs w:val="28"/>
        </w:rPr>
      </w:pPr>
      <w:r w:rsidRPr="008F369D">
        <w:rPr>
          <w:sz w:val="28"/>
          <w:szCs w:val="28"/>
        </w:rPr>
        <w:t>&lt;</w:t>
      </w:r>
      <w:proofErr w:type="spellStart"/>
      <w:r w:rsidRPr="008F369D">
        <w:rPr>
          <w:sz w:val="28"/>
          <w:szCs w:val="28"/>
        </w:rPr>
        <w:t>th</w:t>
      </w:r>
      <w:proofErr w:type="spellEnd"/>
      <w:r w:rsidRPr="008F369D">
        <w:rPr>
          <w:sz w:val="28"/>
          <w:szCs w:val="28"/>
        </w:rPr>
        <w:t>&gt;Address&lt;/</w:t>
      </w:r>
      <w:proofErr w:type="spellStart"/>
      <w:r w:rsidRPr="008F369D">
        <w:rPr>
          <w:sz w:val="28"/>
          <w:szCs w:val="28"/>
        </w:rPr>
        <w:t>th</w:t>
      </w:r>
      <w:proofErr w:type="spellEnd"/>
      <w:r w:rsidRPr="008F369D">
        <w:rPr>
          <w:sz w:val="28"/>
          <w:szCs w:val="28"/>
        </w:rPr>
        <w:t>&gt;&lt;/tr&gt;</w:t>
      </w:r>
    </w:p>
    <w:p w14:paraId="04164FC2" w14:textId="77777777" w:rsidR="008F369D" w:rsidRPr="008F369D" w:rsidRDefault="008F369D" w:rsidP="008F369D">
      <w:pPr>
        <w:rPr>
          <w:sz w:val="28"/>
          <w:szCs w:val="28"/>
        </w:rPr>
      </w:pPr>
      <w:r w:rsidRPr="008F369D">
        <w:rPr>
          <w:sz w:val="28"/>
          <w:szCs w:val="28"/>
        </w:rPr>
        <w:t>&lt;tr&gt;</w:t>
      </w:r>
    </w:p>
    <w:p w14:paraId="66FE6851" w14:textId="77777777" w:rsidR="008F369D" w:rsidRPr="008F369D" w:rsidRDefault="008F369D" w:rsidP="008F369D">
      <w:pPr>
        <w:rPr>
          <w:sz w:val="28"/>
          <w:szCs w:val="28"/>
        </w:rPr>
      </w:pPr>
      <w:r w:rsidRPr="008F369D">
        <w:rPr>
          <w:sz w:val="28"/>
          <w:szCs w:val="28"/>
        </w:rPr>
        <w:t>&lt;td&gt;1&lt;/td&gt;</w:t>
      </w:r>
    </w:p>
    <w:p w14:paraId="48F4D706" w14:textId="77777777" w:rsidR="008F369D" w:rsidRPr="008F369D" w:rsidRDefault="008F369D" w:rsidP="008F369D">
      <w:pPr>
        <w:rPr>
          <w:sz w:val="28"/>
          <w:szCs w:val="28"/>
        </w:rPr>
      </w:pPr>
      <w:r w:rsidRPr="008F369D">
        <w:rPr>
          <w:sz w:val="28"/>
          <w:szCs w:val="28"/>
        </w:rPr>
        <w:t>&lt;td&gt;123&lt;/td&gt;</w:t>
      </w:r>
    </w:p>
    <w:p w14:paraId="73E9D4B9" w14:textId="77777777" w:rsidR="008F369D" w:rsidRPr="008F369D" w:rsidRDefault="008F369D" w:rsidP="008F369D">
      <w:pPr>
        <w:rPr>
          <w:sz w:val="28"/>
          <w:szCs w:val="28"/>
        </w:rPr>
      </w:pPr>
      <w:r w:rsidRPr="008F369D">
        <w:rPr>
          <w:sz w:val="28"/>
          <w:szCs w:val="28"/>
        </w:rPr>
        <w:t>&lt;td&gt;ABC&lt;/td&gt;</w:t>
      </w:r>
    </w:p>
    <w:p w14:paraId="6C92AB59" w14:textId="77777777" w:rsidR="008F369D" w:rsidRPr="008F369D" w:rsidRDefault="008F369D" w:rsidP="008F369D">
      <w:pPr>
        <w:rPr>
          <w:sz w:val="28"/>
          <w:szCs w:val="28"/>
        </w:rPr>
      </w:pPr>
      <w:r w:rsidRPr="008F369D">
        <w:rPr>
          <w:sz w:val="28"/>
          <w:szCs w:val="28"/>
        </w:rPr>
        <w:t>&lt;td&gt;FBD&lt;/td&gt;&lt;/tr&gt;</w:t>
      </w:r>
    </w:p>
    <w:p w14:paraId="51C47622" w14:textId="77777777" w:rsidR="008F369D" w:rsidRPr="008F369D" w:rsidRDefault="008F369D" w:rsidP="008F369D">
      <w:pPr>
        <w:rPr>
          <w:sz w:val="28"/>
          <w:szCs w:val="28"/>
        </w:rPr>
      </w:pPr>
      <w:r w:rsidRPr="008F369D">
        <w:rPr>
          <w:sz w:val="28"/>
          <w:szCs w:val="28"/>
        </w:rPr>
        <w:t>&lt;tr&gt;</w:t>
      </w:r>
    </w:p>
    <w:p w14:paraId="78F4D97B" w14:textId="77777777" w:rsidR="008F369D" w:rsidRPr="008F369D" w:rsidRDefault="008F369D" w:rsidP="008F369D">
      <w:pPr>
        <w:rPr>
          <w:sz w:val="28"/>
          <w:szCs w:val="28"/>
        </w:rPr>
      </w:pPr>
      <w:r w:rsidRPr="008F369D">
        <w:rPr>
          <w:sz w:val="28"/>
          <w:szCs w:val="28"/>
        </w:rPr>
        <w:t>&lt;td&gt;2&lt;/td&gt;</w:t>
      </w:r>
    </w:p>
    <w:p w14:paraId="6448296F" w14:textId="77777777" w:rsidR="008F369D" w:rsidRPr="008F369D" w:rsidRDefault="008F369D" w:rsidP="008F369D">
      <w:pPr>
        <w:rPr>
          <w:sz w:val="28"/>
          <w:szCs w:val="28"/>
        </w:rPr>
      </w:pPr>
      <w:r w:rsidRPr="008F369D">
        <w:rPr>
          <w:sz w:val="28"/>
          <w:szCs w:val="28"/>
        </w:rPr>
        <w:t>&lt;td&gt;456&lt;/td&gt;</w:t>
      </w:r>
    </w:p>
    <w:p w14:paraId="3F6A7AF0" w14:textId="77777777" w:rsidR="008F369D" w:rsidRPr="008F369D" w:rsidRDefault="008F369D" w:rsidP="008F369D">
      <w:pPr>
        <w:rPr>
          <w:sz w:val="28"/>
          <w:szCs w:val="28"/>
        </w:rPr>
      </w:pPr>
      <w:r w:rsidRPr="008F369D">
        <w:rPr>
          <w:sz w:val="28"/>
          <w:szCs w:val="28"/>
        </w:rPr>
        <w:t>&lt;td&gt;XYZ&lt;/td&gt;</w:t>
      </w:r>
    </w:p>
    <w:p w14:paraId="72FB2D70" w14:textId="77777777" w:rsidR="008F369D" w:rsidRPr="008F369D" w:rsidRDefault="008F369D" w:rsidP="008F369D">
      <w:pPr>
        <w:rPr>
          <w:sz w:val="28"/>
          <w:szCs w:val="28"/>
        </w:rPr>
      </w:pPr>
      <w:r w:rsidRPr="008F369D">
        <w:rPr>
          <w:sz w:val="28"/>
          <w:szCs w:val="28"/>
        </w:rPr>
        <w:lastRenderedPageBreak/>
        <w:t>&lt;td&gt;</w:t>
      </w:r>
      <w:proofErr w:type="spellStart"/>
      <w:r w:rsidRPr="008F369D">
        <w:rPr>
          <w:sz w:val="28"/>
          <w:szCs w:val="28"/>
        </w:rPr>
        <w:t>delhi</w:t>
      </w:r>
      <w:proofErr w:type="spellEnd"/>
      <w:r w:rsidRPr="008F369D">
        <w:rPr>
          <w:sz w:val="28"/>
          <w:szCs w:val="28"/>
        </w:rPr>
        <w:t>&lt;/td&gt;&lt;/tr&gt;</w:t>
      </w:r>
    </w:p>
    <w:p w14:paraId="290B233E" w14:textId="77777777" w:rsidR="008F369D" w:rsidRPr="008F369D" w:rsidRDefault="008F369D" w:rsidP="008F369D">
      <w:pPr>
        <w:rPr>
          <w:sz w:val="28"/>
          <w:szCs w:val="28"/>
        </w:rPr>
      </w:pPr>
      <w:r w:rsidRPr="008F369D">
        <w:rPr>
          <w:sz w:val="28"/>
          <w:szCs w:val="28"/>
        </w:rPr>
        <w:t>&lt;tr&gt;</w:t>
      </w:r>
    </w:p>
    <w:p w14:paraId="2B53B740" w14:textId="77777777" w:rsidR="008F369D" w:rsidRPr="008F369D" w:rsidRDefault="008F369D" w:rsidP="008F369D">
      <w:pPr>
        <w:rPr>
          <w:sz w:val="28"/>
          <w:szCs w:val="28"/>
        </w:rPr>
      </w:pPr>
      <w:r w:rsidRPr="008F369D">
        <w:rPr>
          <w:sz w:val="28"/>
          <w:szCs w:val="28"/>
        </w:rPr>
        <w:t>&lt;td&gt;3&lt;/td&gt;</w:t>
      </w:r>
    </w:p>
    <w:p w14:paraId="45A9CECB" w14:textId="77777777" w:rsidR="008F369D" w:rsidRPr="008F369D" w:rsidRDefault="008F369D" w:rsidP="008F369D">
      <w:pPr>
        <w:rPr>
          <w:sz w:val="28"/>
          <w:szCs w:val="28"/>
        </w:rPr>
      </w:pPr>
      <w:r w:rsidRPr="008F369D">
        <w:rPr>
          <w:sz w:val="28"/>
          <w:szCs w:val="28"/>
        </w:rPr>
        <w:t>&lt;td&gt;789&lt;/td&gt;</w:t>
      </w:r>
    </w:p>
    <w:p w14:paraId="1E6F1299" w14:textId="77777777" w:rsidR="008F369D" w:rsidRPr="008F369D" w:rsidRDefault="008F369D" w:rsidP="008F369D">
      <w:pPr>
        <w:rPr>
          <w:sz w:val="28"/>
          <w:szCs w:val="28"/>
        </w:rPr>
      </w:pPr>
      <w:r w:rsidRPr="008F369D">
        <w:rPr>
          <w:sz w:val="28"/>
          <w:szCs w:val="28"/>
        </w:rPr>
        <w:t>&lt;td&gt;PQR&lt;/td&gt;</w:t>
      </w:r>
    </w:p>
    <w:p w14:paraId="26292AAF" w14:textId="77777777" w:rsidR="008F369D" w:rsidRPr="008F369D" w:rsidRDefault="008F369D" w:rsidP="008F369D">
      <w:pPr>
        <w:rPr>
          <w:sz w:val="28"/>
          <w:szCs w:val="28"/>
        </w:rPr>
      </w:pPr>
      <w:r w:rsidRPr="008F369D">
        <w:rPr>
          <w:sz w:val="28"/>
          <w:szCs w:val="28"/>
        </w:rPr>
        <w:t>&lt;td&gt;</w:t>
      </w:r>
      <w:proofErr w:type="spellStart"/>
      <w:r w:rsidRPr="008F369D">
        <w:rPr>
          <w:sz w:val="28"/>
          <w:szCs w:val="28"/>
        </w:rPr>
        <w:t>gurgaon</w:t>
      </w:r>
      <w:proofErr w:type="spellEnd"/>
      <w:r w:rsidRPr="008F369D">
        <w:rPr>
          <w:sz w:val="28"/>
          <w:szCs w:val="28"/>
        </w:rPr>
        <w:t>&lt;/td&gt;&lt;/tr&gt;</w:t>
      </w:r>
    </w:p>
    <w:p w14:paraId="145750C5" w14:textId="77777777" w:rsidR="008F369D" w:rsidRPr="008F369D" w:rsidRDefault="008F369D" w:rsidP="008F369D">
      <w:pPr>
        <w:rPr>
          <w:sz w:val="28"/>
          <w:szCs w:val="28"/>
        </w:rPr>
      </w:pPr>
      <w:r w:rsidRPr="008F369D">
        <w:rPr>
          <w:sz w:val="28"/>
          <w:szCs w:val="28"/>
        </w:rPr>
        <w:t>&lt;/table&gt;&lt;/body&gt;</w:t>
      </w:r>
    </w:p>
    <w:p w14:paraId="74C25D32" w14:textId="77777777" w:rsidR="008F369D" w:rsidRPr="008F369D" w:rsidRDefault="008F369D" w:rsidP="008F369D">
      <w:pPr>
        <w:rPr>
          <w:sz w:val="28"/>
          <w:szCs w:val="28"/>
        </w:rPr>
      </w:pPr>
      <w:r w:rsidRPr="008F369D">
        <w:rPr>
          <w:sz w:val="28"/>
          <w:szCs w:val="28"/>
        </w:rPr>
        <w:t>&lt;/html&gt;</w:t>
      </w:r>
    </w:p>
    <w:p w14:paraId="5F7E39E1" w14:textId="77777777" w:rsidR="008F369D" w:rsidRPr="008F369D" w:rsidRDefault="008F369D" w:rsidP="008F369D">
      <w:pPr>
        <w:rPr>
          <w:sz w:val="28"/>
          <w:szCs w:val="28"/>
        </w:rPr>
      </w:pPr>
    </w:p>
    <w:p w14:paraId="1AFA4078" w14:textId="7AB02643" w:rsidR="008F369D" w:rsidRDefault="008F369D">
      <w:pPr>
        <w:rPr>
          <w:sz w:val="28"/>
          <w:szCs w:val="28"/>
        </w:rPr>
      </w:pPr>
      <w:proofErr w:type="gramStart"/>
      <w:r>
        <w:rPr>
          <w:sz w:val="28"/>
          <w:szCs w:val="28"/>
        </w:rPr>
        <w:t>OUTPUT:-</w:t>
      </w:r>
      <w:proofErr w:type="gramEnd"/>
    </w:p>
    <w:p w14:paraId="15D43B37" w14:textId="77777777" w:rsidR="008F369D" w:rsidRDefault="008F369D">
      <w:pPr>
        <w:rPr>
          <w:sz w:val="28"/>
          <w:szCs w:val="28"/>
        </w:rPr>
      </w:pPr>
    </w:p>
    <w:p w14:paraId="7EC1ED0A" w14:textId="5745D98D" w:rsidR="008F369D" w:rsidRPr="008F369D" w:rsidRDefault="008F369D" w:rsidP="008F369D">
      <w:pPr>
        <w:rPr>
          <w:sz w:val="28"/>
          <w:szCs w:val="28"/>
        </w:rPr>
      </w:pPr>
      <w:r w:rsidRPr="008F369D">
        <w:rPr>
          <w:noProof/>
          <w:sz w:val="28"/>
          <w:szCs w:val="28"/>
        </w:rPr>
        <w:drawing>
          <wp:inline distT="0" distB="0" distL="0" distR="0" wp14:anchorId="7213DAE8" wp14:editId="537B7837">
            <wp:extent cx="5722620" cy="3230880"/>
            <wp:effectExtent l="0" t="0" r="0" b="7620"/>
            <wp:docPr id="2896613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67074AC9" w14:textId="77777777" w:rsidR="008F369D" w:rsidRDefault="008F369D">
      <w:pPr>
        <w:rPr>
          <w:sz w:val="28"/>
          <w:szCs w:val="28"/>
        </w:rPr>
      </w:pPr>
    </w:p>
    <w:p w14:paraId="50B3FF50" w14:textId="77777777" w:rsidR="008F369D" w:rsidRPr="008F369D" w:rsidRDefault="008F369D" w:rsidP="008F369D">
      <w:pPr>
        <w:rPr>
          <w:sz w:val="28"/>
          <w:szCs w:val="28"/>
        </w:rPr>
      </w:pPr>
      <w:r w:rsidRPr="008F369D">
        <w:rPr>
          <w:sz w:val="28"/>
          <w:szCs w:val="28"/>
        </w:rPr>
        <w:t xml:space="preserve">Q15. Create unordered, ordered and definition Lists taking example of your subjects in MCA IST, </w:t>
      </w:r>
      <w:proofErr w:type="spellStart"/>
      <w:r w:rsidRPr="008F369D">
        <w:rPr>
          <w:sz w:val="28"/>
          <w:szCs w:val="28"/>
        </w:rPr>
        <w:t>IInd</w:t>
      </w:r>
      <w:proofErr w:type="spellEnd"/>
      <w:r w:rsidRPr="008F369D">
        <w:rPr>
          <w:sz w:val="28"/>
          <w:szCs w:val="28"/>
        </w:rPr>
        <w:t xml:space="preserve"> and </w:t>
      </w:r>
      <w:proofErr w:type="spellStart"/>
      <w:r w:rsidRPr="008F369D">
        <w:rPr>
          <w:sz w:val="28"/>
          <w:szCs w:val="28"/>
        </w:rPr>
        <w:t>IIIrd</w:t>
      </w:r>
      <w:proofErr w:type="spellEnd"/>
      <w:r w:rsidRPr="008F369D">
        <w:rPr>
          <w:sz w:val="28"/>
          <w:szCs w:val="28"/>
        </w:rPr>
        <w:t xml:space="preserve"> Semester.</w:t>
      </w:r>
    </w:p>
    <w:p w14:paraId="24568452" w14:textId="24C33D24" w:rsidR="008F369D" w:rsidRPr="008F369D" w:rsidRDefault="008F369D" w:rsidP="008F369D">
      <w:pPr>
        <w:rPr>
          <w:sz w:val="28"/>
          <w:szCs w:val="28"/>
        </w:rPr>
      </w:pPr>
      <w:proofErr w:type="gramStart"/>
      <w:r w:rsidRPr="008F369D">
        <w:rPr>
          <w:sz w:val="28"/>
          <w:szCs w:val="28"/>
        </w:rPr>
        <w:t>I</w:t>
      </w:r>
      <w:r>
        <w:rPr>
          <w:sz w:val="28"/>
          <w:szCs w:val="28"/>
        </w:rPr>
        <w:t>NPUT</w:t>
      </w:r>
      <w:r w:rsidRPr="008F369D">
        <w:rPr>
          <w:sz w:val="28"/>
          <w:szCs w:val="28"/>
        </w:rPr>
        <w:t xml:space="preserve"> :</w:t>
      </w:r>
      <w:proofErr w:type="gramEnd"/>
      <w:r>
        <w:rPr>
          <w:sz w:val="28"/>
          <w:szCs w:val="28"/>
        </w:rPr>
        <w:t>-</w:t>
      </w:r>
    </w:p>
    <w:p w14:paraId="261EF29E" w14:textId="77777777" w:rsidR="008F369D" w:rsidRPr="008F369D" w:rsidRDefault="008F369D" w:rsidP="008F369D">
      <w:pPr>
        <w:rPr>
          <w:sz w:val="28"/>
          <w:szCs w:val="28"/>
        </w:rPr>
      </w:pPr>
      <w:r w:rsidRPr="008F369D">
        <w:rPr>
          <w:sz w:val="28"/>
          <w:szCs w:val="28"/>
        </w:rPr>
        <w:t>&lt;html&gt;</w:t>
      </w:r>
    </w:p>
    <w:p w14:paraId="0C4E4D0D" w14:textId="77777777" w:rsidR="008F369D" w:rsidRPr="008F369D" w:rsidRDefault="008F369D" w:rsidP="008F369D">
      <w:pPr>
        <w:rPr>
          <w:sz w:val="28"/>
          <w:szCs w:val="28"/>
        </w:rPr>
      </w:pPr>
      <w:r w:rsidRPr="008F369D">
        <w:rPr>
          <w:sz w:val="28"/>
          <w:szCs w:val="28"/>
        </w:rPr>
        <w:t>&lt;head&gt;&lt;/head&gt;</w:t>
      </w:r>
    </w:p>
    <w:p w14:paraId="32EEA14C" w14:textId="77777777" w:rsidR="008F369D" w:rsidRPr="008F369D" w:rsidRDefault="008F369D" w:rsidP="008F369D">
      <w:pPr>
        <w:rPr>
          <w:sz w:val="28"/>
          <w:szCs w:val="28"/>
        </w:rPr>
      </w:pPr>
      <w:r w:rsidRPr="008F369D">
        <w:rPr>
          <w:sz w:val="28"/>
          <w:szCs w:val="28"/>
        </w:rPr>
        <w:t>&lt;body&gt;</w:t>
      </w:r>
    </w:p>
    <w:p w14:paraId="07AEB595" w14:textId="77777777" w:rsidR="008F369D" w:rsidRPr="008F369D" w:rsidRDefault="008F369D" w:rsidP="008F369D">
      <w:pPr>
        <w:rPr>
          <w:sz w:val="28"/>
          <w:szCs w:val="28"/>
        </w:rPr>
      </w:pPr>
      <w:r w:rsidRPr="008F369D">
        <w:rPr>
          <w:sz w:val="28"/>
          <w:szCs w:val="28"/>
        </w:rPr>
        <w:t xml:space="preserve">&lt;h3&gt; Subjects in BCA </w:t>
      </w:r>
      <w:proofErr w:type="spellStart"/>
      <w:r w:rsidRPr="008F369D">
        <w:rPr>
          <w:sz w:val="28"/>
          <w:szCs w:val="28"/>
        </w:rPr>
        <w:t>sem</w:t>
      </w:r>
      <w:proofErr w:type="spellEnd"/>
      <w:r w:rsidRPr="008F369D">
        <w:rPr>
          <w:sz w:val="28"/>
          <w:szCs w:val="28"/>
        </w:rPr>
        <w:t xml:space="preserve"> 1&lt;/h3&gt;</w:t>
      </w:r>
    </w:p>
    <w:p w14:paraId="5478C7DB" w14:textId="77777777" w:rsidR="008F369D" w:rsidRPr="008F369D" w:rsidRDefault="008F369D" w:rsidP="008F369D">
      <w:pPr>
        <w:rPr>
          <w:sz w:val="28"/>
          <w:szCs w:val="28"/>
        </w:rPr>
      </w:pPr>
      <w:r w:rsidRPr="008F369D">
        <w:rPr>
          <w:sz w:val="28"/>
          <w:szCs w:val="28"/>
        </w:rPr>
        <w:t>&lt;</w:t>
      </w:r>
      <w:proofErr w:type="spellStart"/>
      <w:r w:rsidRPr="008F369D">
        <w:rPr>
          <w:sz w:val="28"/>
          <w:szCs w:val="28"/>
        </w:rPr>
        <w:t>ol</w:t>
      </w:r>
      <w:proofErr w:type="spellEnd"/>
      <w:r w:rsidRPr="008F369D">
        <w:rPr>
          <w:sz w:val="28"/>
          <w:szCs w:val="28"/>
        </w:rPr>
        <w:t>&gt;</w:t>
      </w:r>
    </w:p>
    <w:p w14:paraId="3897F546" w14:textId="77777777" w:rsidR="008F369D" w:rsidRPr="008F369D" w:rsidRDefault="008F369D" w:rsidP="008F369D">
      <w:pPr>
        <w:rPr>
          <w:sz w:val="28"/>
          <w:szCs w:val="28"/>
        </w:rPr>
      </w:pPr>
      <w:r w:rsidRPr="008F369D">
        <w:rPr>
          <w:sz w:val="28"/>
          <w:szCs w:val="28"/>
        </w:rPr>
        <w:t>&lt;li&gt;Web technologies&lt;/li&gt;</w:t>
      </w:r>
    </w:p>
    <w:p w14:paraId="38A95AAB" w14:textId="77777777" w:rsidR="008F369D" w:rsidRPr="008F369D" w:rsidRDefault="008F369D" w:rsidP="008F369D">
      <w:pPr>
        <w:rPr>
          <w:sz w:val="28"/>
          <w:szCs w:val="28"/>
        </w:rPr>
      </w:pPr>
      <w:r w:rsidRPr="008F369D">
        <w:rPr>
          <w:sz w:val="28"/>
          <w:szCs w:val="28"/>
        </w:rPr>
        <w:t>&lt;</w:t>
      </w:r>
      <w:proofErr w:type="spellStart"/>
      <w:r w:rsidRPr="008F369D">
        <w:rPr>
          <w:sz w:val="28"/>
          <w:szCs w:val="28"/>
        </w:rPr>
        <w:t>ul</w:t>
      </w:r>
      <w:proofErr w:type="spellEnd"/>
      <w:r w:rsidRPr="008F369D">
        <w:rPr>
          <w:sz w:val="28"/>
          <w:szCs w:val="28"/>
        </w:rPr>
        <w:t>&gt;</w:t>
      </w:r>
    </w:p>
    <w:p w14:paraId="54081C99" w14:textId="77777777" w:rsidR="008F369D" w:rsidRPr="008F369D" w:rsidRDefault="008F369D" w:rsidP="008F369D">
      <w:pPr>
        <w:rPr>
          <w:sz w:val="28"/>
          <w:szCs w:val="28"/>
        </w:rPr>
      </w:pPr>
      <w:r w:rsidRPr="008F369D">
        <w:rPr>
          <w:sz w:val="28"/>
          <w:szCs w:val="28"/>
        </w:rPr>
        <w:lastRenderedPageBreak/>
        <w:t>&lt;li&gt;introduction to Networks&lt;/li&gt;</w:t>
      </w:r>
    </w:p>
    <w:p w14:paraId="563E088D" w14:textId="77777777" w:rsidR="008F369D" w:rsidRPr="008F369D" w:rsidRDefault="008F369D" w:rsidP="008F369D">
      <w:pPr>
        <w:rPr>
          <w:sz w:val="28"/>
          <w:szCs w:val="28"/>
        </w:rPr>
      </w:pPr>
      <w:r w:rsidRPr="008F369D">
        <w:rPr>
          <w:sz w:val="28"/>
          <w:szCs w:val="28"/>
        </w:rPr>
        <w:t>&lt;li&gt;introduction to e-mail&lt;/li&gt;</w:t>
      </w:r>
    </w:p>
    <w:p w14:paraId="24DAE370" w14:textId="77777777" w:rsidR="008F369D" w:rsidRPr="008F369D" w:rsidRDefault="008F369D" w:rsidP="008F369D">
      <w:pPr>
        <w:rPr>
          <w:sz w:val="28"/>
          <w:szCs w:val="28"/>
        </w:rPr>
      </w:pPr>
      <w:r w:rsidRPr="008F369D">
        <w:rPr>
          <w:sz w:val="28"/>
          <w:szCs w:val="28"/>
        </w:rPr>
        <w:t>&lt;li&gt;introduction to html&lt;/li&gt;</w:t>
      </w:r>
    </w:p>
    <w:p w14:paraId="7C540DD6" w14:textId="77777777" w:rsidR="008F369D" w:rsidRPr="008F369D" w:rsidRDefault="008F369D" w:rsidP="008F369D">
      <w:pPr>
        <w:rPr>
          <w:sz w:val="28"/>
          <w:szCs w:val="28"/>
        </w:rPr>
      </w:pPr>
      <w:r w:rsidRPr="008F369D">
        <w:rPr>
          <w:sz w:val="28"/>
          <w:szCs w:val="28"/>
        </w:rPr>
        <w:t>&lt;/</w:t>
      </w:r>
      <w:proofErr w:type="spellStart"/>
      <w:r w:rsidRPr="008F369D">
        <w:rPr>
          <w:sz w:val="28"/>
          <w:szCs w:val="28"/>
        </w:rPr>
        <w:t>ul</w:t>
      </w:r>
      <w:proofErr w:type="spellEnd"/>
      <w:r w:rsidRPr="008F369D">
        <w:rPr>
          <w:sz w:val="28"/>
          <w:szCs w:val="28"/>
        </w:rPr>
        <w:t>&gt;</w:t>
      </w:r>
    </w:p>
    <w:p w14:paraId="3FA3B5E4" w14:textId="77777777" w:rsidR="008F369D" w:rsidRPr="008F369D" w:rsidRDefault="008F369D" w:rsidP="008F369D">
      <w:pPr>
        <w:rPr>
          <w:sz w:val="28"/>
          <w:szCs w:val="28"/>
        </w:rPr>
      </w:pPr>
      <w:r w:rsidRPr="008F369D">
        <w:rPr>
          <w:sz w:val="28"/>
          <w:szCs w:val="28"/>
        </w:rPr>
        <w:t>&lt;li&gt;Introduction to IT &amp; programming in C&lt;/li&gt;</w:t>
      </w:r>
    </w:p>
    <w:p w14:paraId="0685BC15" w14:textId="77777777" w:rsidR="008F369D" w:rsidRPr="008F369D" w:rsidRDefault="008F369D" w:rsidP="008F369D">
      <w:pPr>
        <w:rPr>
          <w:sz w:val="28"/>
          <w:szCs w:val="28"/>
        </w:rPr>
      </w:pPr>
      <w:r w:rsidRPr="008F369D">
        <w:rPr>
          <w:sz w:val="28"/>
          <w:szCs w:val="28"/>
        </w:rPr>
        <w:t>&lt;</w:t>
      </w:r>
      <w:proofErr w:type="spellStart"/>
      <w:r w:rsidRPr="008F369D">
        <w:rPr>
          <w:sz w:val="28"/>
          <w:szCs w:val="28"/>
        </w:rPr>
        <w:t>ul</w:t>
      </w:r>
      <w:proofErr w:type="spellEnd"/>
      <w:r w:rsidRPr="008F369D">
        <w:rPr>
          <w:sz w:val="28"/>
          <w:szCs w:val="28"/>
        </w:rPr>
        <w:t>&gt;</w:t>
      </w:r>
    </w:p>
    <w:p w14:paraId="538D1359" w14:textId="77777777" w:rsidR="008F369D" w:rsidRPr="008F369D" w:rsidRDefault="008F369D" w:rsidP="008F369D">
      <w:pPr>
        <w:rPr>
          <w:sz w:val="28"/>
          <w:szCs w:val="28"/>
        </w:rPr>
      </w:pPr>
      <w:r w:rsidRPr="008F369D">
        <w:rPr>
          <w:sz w:val="28"/>
          <w:szCs w:val="28"/>
        </w:rPr>
        <w:t>&lt;li&gt;Input output devices&lt;/li&gt;</w:t>
      </w:r>
    </w:p>
    <w:p w14:paraId="662C0D21" w14:textId="77777777" w:rsidR="008F369D" w:rsidRPr="008F369D" w:rsidRDefault="008F369D" w:rsidP="008F369D">
      <w:pPr>
        <w:rPr>
          <w:sz w:val="28"/>
          <w:szCs w:val="28"/>
        </w:rPr>
      </w:pPr>
      <w:r w:rsidRPr="008F369D">
        <w:rPr>
          <w:sz w:val="28"/>
          <w:szCs w:val="28"/>
        </w:rPr>
        <w:t>&lt;li&gt;</w:t>
      </w:r>
      <w:proofErr w:type="spellStart"/>
      <w:proofErr w:type="gramStart"/>
      <w:r w:rsidRPr="008F369D">
        <w:rPr>
          <w:sz w:val="28"/>
          <w:szCs w:val="28"/>
        </w:rPr>
        <w:t>compilers,Interpreters</w:t>
      </w:r>
      <w:proofErr w:type="gramEnd"/>
      <w:r w:rsidRPr="008F369D">
        <w:rPr>
          <w:sz w:val="28"/>
          <w:szCs w:val="28"/>
        </w:rPr>
        <w:t>,assemblers</w:t>
      </w:r>
      <w:proofErr w:type="spellEnd"/>
      <w:r w:rsidRPr="008F369D">
        <w:rPr>
          <w:sz w:val="28"/>
          <w:szCs w:val="28"/>
        </w:rPr>
        <w:t>&lt;/li&gt;</w:t>
      </w:r>
    </w:p>
    <w:p w14:paraId="430095FC" w14:textId="77777777" w:rsidR="008F369D" w:rsidRPr="008F369D" w:rsidRDefault="008F369D" w:rsidP="008F369D">
      <w:pPr>
        <w:rPr>
          <w:sz w:val="28"/>
          <w:szCs w:val="28"/>
        </w:rPr>
      </w:pPr>
      <w:r w:rsidRPr="008F369D">
        <w:rPr>
          <w:sz w:val="28"/>
          <w:szCs w:val="28"/>
        </w:rPr>
        <w:t>&lt;li&gt;various programs in C&lt;/li&gt;</w:t>
      </w:r>
    </w:p>
    <w:p w14:paraId="0886CD13" w14:textId="77777777" w:rsidR="008F369D" w:rsidRPr="008F369D" w:rsidRDefault="008F369D" w:rsidP="008F369D">
      <w:pPr>
        <w:rPr>
          <w:sz w:val="28"/>
          <w:szCs w:val="28"/>
        </w:rPr>
      </w:pPr>
      <w:r w:rsidRPr="008F369D">
        <w:rPr>
          <w:sz w:val="28"/>
          <w:szCs w:val="28"/>
        </w:rPr>
        <w:t>&lt;/</w:t>
      </w:r>
      <w:proofErr w:type="spellStart"/>
      <w:r w:rsidRPr="008F369D">
        <w:rPr>
          <w:sz w:val="28"/>
          <w:szCs w:val="28"/>
        </w:rPr>
        <w:t>ul</w:t>
      </w:r>
      <w:proofErr w:type="spellEnd"/>
      <w:r w:rsidRPr="008F369D">
        <w:rPr>
          <w:sz w:val="28"/>
          <w:szCs w:val="28"/>
        </w:rPr>
        <w:t>&gt;</w:t>
      </w:r>
    </w:p>
    <w:p w14:paraId="3676144A" w14:textId="77777777" w:rsidR="008F369D" w:rsidRPr="008F369D" w:rsidRDefault="008F369D" w:rsidP="008F369D">
      <w:pPr>
        <w:rPr>
          <w:sz w:val="28"/>
          <w:szCs w:val="28"/>
        </w:rPr>
      </w:pPr>
      <w:r w:rsidRPr="008F369D">
        <w:rPr>
          <w:sz w:val="28"/>
          <w:szCs w:val="28"/>
        </w:rPr>
        <w:t>&lt;li&gt;Mathematics&lt;/li&gt;</w:t>
      </w:r>
    </w:p>
    <w:p w14:paraId="6AF5322C" w14:textId="77777777" w:rsidR="008F369D" w:rsidRPr="008F369D" w:rsidRDefault="008F369D" w:rsidP="008F369D">
      <w:pPr>
        <w:rPr>
          <w:sz w:val="28"/>
          <w:szCs w:val="28"/>
        </w:rPr>
      </w:pPr>
      <w:r w:rsidRPr="008F369D">
        <w:rPr>
          <w:sz w:val="28"/>
          <w:szCs w:val="28"/>
        </w:rPr>
        <w:t>&lt;</w:t>
      </w:r>
      <w:proofErr w:type="spellStart"/>
      <w:r w:rsidRPr="008F369D">
        <w:rPr>
          <w:sz w:val="28"/>
          <w:szCs w:val="28"/>
        </w:rPr>
        <w:t>ul</w:t>
      </w:r>
      <w:proofErr w:type="spellEnd"/>
      <w:r w:rsidRPr="008F369D">
        <w:rPr>
          <w:sz w:val="28"/>
          <w:szCs w:val="28"/>
        </w:rPr>
        <w:t>&gt;</w:t>
      </w:r>
    </w:p>
    <w:p w14:paraId="5B92B346" w14:textId="77777777" w:rsidR="008F369D" w:rsidRPr="008F369D" w:rsidRDefault="008F369D" w:rsidP="008F369D">
      <w:pPr>
        <w:rPr>
          <w:sz w:val="28"/>
          <w:szCs w:val="28"/>
        </w:rPr>
      </w:pPr>
      <w:r w:rsidRPr="008F369D">
        <w:rPr>
          <w:sz w:val="28"/>
          <w:szCs w:val="28"/>
        </w:rPr>
        <w:t>&lt;li&gt;matrices&lt;/li&gt;</w:t>
      </w:r>
    </w:p>
    <w:p w14:paraId="25F476D9" w14:textId="77777777" w:rsidR="008F369D" w:rsidRPr="008F369D" w:rsidRDefault="008F369D" w:rsidP="008F369D">
      <w:pPr>
        <w:rPr>
          <w:sz w:val="28"/>
          <w:szCs w:val="28"/>
        </w:rPr>
      </w:pPr>
      <w:r w:rsidRPr="008F369D">
        <w:rPr>
          <w:sz w:val="28"/>
          <w:szCs w:val="28"/>
        </w:rPr>
        <w:t xml:space="preserve">&lt;li&gt;surds and </w:t>
      </w:r>
      <w:proofErr w:type="spellStart"/>
      <w:r w:rsidRPr="008F369D">
        <w:rPr>
          <w:sz w:val="28"/>
          <w:szCs w:val="28"/>
        </w:rPr>
        <w:t>insurdes</w:t>
      </w:r>
      <w:proofErr w:type="spellEnd"/>
      <w:r w:rsidRPr="008F369D">
        <w:rPr>
          <w:sz w:val="28"/>
          <w:szCs w:val="28"/>
        </w:rPr>
        <w:t>&lt;/li&gt;</w:t>
      </w:r>
    </w:p>
    <w:p w14:paraId="2E802452" w14:textId="77777777" w:rsidR="008F369D" w:rsidRPr="008F369D" w:rsidRDefault="008F369D" w:rsidP="008F369D">
      <w:pPr>
        <w:rPr>
          <w:sz w:val="28"/>
          <w:szCs w:val="28"/>
        </w:rPr>
      </w:pPr>
      <w:r w:rsidRPr="008F369D">
        <w:rPr>
          <w:sz w:val="28"/>
          <w:szCs w:val="28"/>
        </w:rPr>
        <w:t>&lt;li&gt;trigonometry&lt;/li&gt;&lt;</w:t>
      </w:r>
      <w:proofErr w:type="spellStart"/>
      <w:r w:rsidRPr="008F369D">
        <w:rPr>
          <w:sz w:val="28"/>
          <w:szCs w:val="28"/>
        </w:rPr>
        <w:t>ul</w:t>
      </w:r>
      <w:proofErr w:type="spellEnd"/>
      <w:r w:rsidRPr="008F369D">
        <w:rPr>
          <w:sz w:val="28"/>
          <w:szCs w:val="28"/>
        </w:rPr>
        <w:t>&gt;&lt;</w:t>
      </w:r>
      <w:proofErr w:type="spellStart"/>
      <w:r w:rsidRPr="008F369D">
        <w:rPr>
          <w:sz w:val="28"/>
          <w:szCs w:val="28"/>
        </w:rPr>
        <w:t>ol</w:t>
      </w:r>
      <w:proofErr w:type="spellEnd"/>
      <w:r w:rsidRPr="008F369D">
        <w:rPr>
          <w:sz w:val="28"/>
          <w:szCs w:val="28"/>
        </w:rPr>
        <w:t>&gt;</w:t>
      </w:r>
    </w:p>
    <w:p w14:paraId="04FE2E31" w14:textId="77777777" w:rsidR="008F369D" w:rsidRPr="008F369D" w:rsidRDefault="008F369D" w:rsidP="008F369D">
      <w:pPr>
        <w:rPr>
          <w:sz w:val="28"/>
          <w:szCs w:val="28"/>
        </w:rPr>
      </w:pPr>
      <w:r w:rsidRPr="008F369D">
        <w:rPr>
          <w:sz w:val="28"/>
          <w:szCs w:val="28"/>
        </w:rPr>
        <w:t>&lt;/body&gt;</w:t>
      </w:r>
    </w:p>
    <w:p w14:paraId="263EBD75" w14:textId="77777777" w:rsidR="008F369D" w:rsidRPr="008F369D" w:rsidRDefault="008F369D" w:rsidP="008F369D">
      <w:pPr>
        <w:rPr>
          <w:sz w:val="28"/>
          <w:szCs w:val="28"/>
        </w:rPr>
      </w:pPr>
      <w:r w:rsidRPr="008F369D">
        <w:rPr>
          <w:sz w:val="28"/>
          <w:szCs w:val="28"/>
        </w:rPr>
        <w:t>&lt;/html&gt;</w:t>
      </w:r>
    </w:p>
    <w:p w14:paraId="4FF6F90F" w14:textId="5AEEAE45" w:rsidR="008F369D" w:rsidRPr="008F369D" w:rsidRDefault="008F369D" w:rsidP="008F369D">
      <w:pPr>
        <w:rPr>
          <w:sz w:val="28"/>
          <w:szCs w:val="28"/>
        </w:rPr>
      </w:pPr>
      <w:proofErr w:type="gramStart"/>
      <w:r w:rsidRPr="008F369D">
        <w:rPr>
          <w:sz w:val="28"/>
          <w:szCs w:val="28"/>
        </w:rPr>
        <w:t>O</w:t>
      </w:r>
      <w:r>
        <w:rPr>
          <w:sz w:val="28"/>
          <w:szCs w:val="28"/>
        </w:rPr>
        <w:t>UTPUT</w:t>
      </w:r>
      <w:r w:rsidRPr="008F369D">
        <w:rPr>
          <w:sz w:val="28"/>
          <w:szCs w:val="28"/>
        </w:rPr>
        <w:t>:</w:t>
      </w:r>
      <w:r>
        <w:rPr>
          <w:sz w:val="28"/>
          <w:szCs w:val="28"/>
        </w:rPr>
        <w:t>-</w:t>
      </w:r>
      <w:proofErr w:type="gramEnd"/>
    </w:p>
    <w:p w14:paraId="6EDD360C" w14:textId="77777777" w:rsidR="008F369D" w:rsidRDefault="008F369D">
      <w:pPr>
        <w:rPr>
          <w:sz w:val="28"/>
          <w:szCs w:val="28"/>
        </w:rPr>
      </w:pPr>
    </w:p>
    <w:p w14:paraId="5748898E" w14:textId="5C10ABA5" w:rsidR="005E547A" w:rsidRPr="005E547A" w:rsidRDefault="005E547A" w:rsidP="005E547A">
      <w:pPr>
        <w:rPr>
          <w:sz w:val="28"/>
          <w:szCs w:val="28"/>
        </w:rPr>
      </w:pPr>
      <w:r w:rsidRPr="005E547A">
        <w:rPr>
          <w:noProof/>
          <w:sz w:val="28"/>
          <w:szCs w:val="28"/>
        </w:rPr>
        <w:drawing>
          <wp:inline distT="0" distB="0" distL="0" distR="0" wp14:anchorId="17E214E6" wp14:editId="77FB9DF8">
            <wp:extent cx="5722620" cy="3230880"/>
            <wp:effectExtent l="0" t="0" r="0" b="7620"/>
            <wp:docPr id="8940136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5595160B" w14:textId="3CBDB8FA" w:rsidR="008F369D" w:rsidRDefault="008F369D">
      <w:pPr>
        <w:rPr>
          <w:sz w:val="28"/>
          <w:szCs w:val="28"/>
        </w:rPr>
      </w:pPr>
    </w:p>
    <w:p w14:paraId="02D240F0" w14:textId="27B880FA" w:rsidR="00A14581" w:rsidRDefault="00A14581" w:rsidP="00A14581">
      <w:pPr>
        <w:spacing w:after="120"/>
        <w:rPr>
          <w:sz w:val="28"/>
          <w:szCs w:val="28"/>
        </w:rPr>
      </w:pPr>
      <w:r w:rsidRPr="00A14581">
        <w:rPr>
          <w:sz w:val="28"/>
          <w:szCs w:val="28"/>
        </w:rPr>
        <w:t xml:space="preserve">Q16. </w:t>
      </w:r>
      <w:r w:rsidRPr="00A14581">
        <w:rPr>
          <w:sz w:val="28"/>
          <w:szCs w:val="28"/>
        </w:rPr>
        <w:t>Write HTML code using &lt;frameset&gt; and &lt;frame&gt; tag with all its attributes</w:t>
      </w:r>
      <w:r>
        <w:rPr>
          <w:sz w:val="28"/>
          <w:szCs w:val="28"/>
        </w:rPr>
        <w:t>.</w:t>
      </w:r>
    </w:p>
    <w:p w14:paraId="5F2A23DF" w14:textId="77777777" w:rsidR="004161A5" w:rsidRDefault="004161A5" w:rsidP="00762648">
      <w:pPr>
        <w:ind w:left="52"/>
        <w:rPr>
          <w:sz w:val="28"/>
          <w:szCs w:val="28"/>
        </w:rPr>
      </w:pPr>
      <w:proofErr w:type="gramStart"/>
      <w:r>
        <w:rPr>
          <w:sz w:val="28"/>
          <w:szCs w:val="28"/>
        </w:rPr>
        <w:t>INPUT:-</w:t>
      </w:r>
      <w:proofErr w:type="gramEnd"/>
    </w:p>
    <w:p w14:paraId="426C5A63" w14:textId="7CFF09DB" w:rsidR="00762648" w:rsidRPr="00762648" w:rsidRDefault="00762648" w:rsidP="00762648">
      <w:pPr>
        <w:ind w:left="52"/>
        <w:rPr>
          <w:sz w:val="28"/>
          <w:szCs w:val="28"/>
        </w:rPr>
      </w:pPr>
      <w:r w:rsidRPr="00762648">
        <w:rPr>
          <w:sz w:val="28"/>
          <w:szCs w:val="28"/>
        </w:rPr>
        <w:lastRenderedPageBreak/>
        <w:t>&lt;!DOCTYPE html&gt;</w:t>
      </w:r>
    </w:p>
    <w:p w14:paraId="51D4712A" w14:textId="77777777" w:rsidR="00762648" w:rsidRPr="00762648" w:rsidRDefault="00762648" w:rsidP="00762648">
      <w:pPr>
        <w:ind w:left="-25"/>
        <w:rPr>
          <w:sz w:val="28"/>
          <w:szCs w:val="28"/>
        </w:rPr>
      </w:pPr>
      <w:r w:rsidRPr="00762648">
        <w:rPr>
          <w:sz w:val="28"/>
          <w:szCs w:val="28"/>
        </w:rPr>
        <w:t>&lt;html&gt;</w:t>
      </w:r>
    </w:p>
    <w:p w14:paraId="5E0632FF" w14:textId="77777777" w:rsidR="00762648" w:rsidRPr="00762648" w:rsidRDefault="00762648" w:rsidP="00762648">
      <w:pPr>
        <w:ind w:left="-25"/>
        <w:rPr>
          <w:sz w:val="28"/>
          <w:szCs w:val="28"/>
        </w:rPr>
      </w:pPr>
      <w:r w:rsidRPr="00762648">
        <w:rPr>
          <w:sz w:val="28"/>
          <w:szCs w:val="28"/>
        </w:rPr>
        <w:t>&lt;head&gt;</w:t>
      </w:r>
    </w:p>
    <w:p w14:paraId="2EDF3934" w14:textId="028B0893" w:rsidR="00762648" w:rsidRPr="00762648" w:rsidRDefault="00762648" w:rsidP="00762648">
      <w:pPr>
        <w:rPr>
          <w:sz w:val="28"/>
          <w:szCs w:val="28"/>
        </w:rPr>
      </w:pPr>
      <w:r w:rsidRPr="00762648">
        <w:rPr>
          <w:sz w:val="28"/>
          <w:szCs w:val="28"/>
        </w:rPr>
        <w:t>&lt;title&gt;Frameset Example&lt;/title&gt;</w:t>
      </w:r>
    </w:p>
    <w:p w14:paraId="44A24E31" w14:textId="77777777" w:rsidR="00762648" w:rsidRPr="00762648" w:rsidRDefault="00762648" w:rsidP="00762648">
      <w:pPr>
        <w:rPr>
          <w:sz w:val="28"/>
          <w:szCs w:val="28"/>
        </w:rPr>
      </w:pPr>
      <w:r w:rsidRPr="00762648">
        <w:rPr>
          <w:sz w:val="28"/>
          <w:szCs w:val="28"/>
        </w:rPr>
        <w:t>&lt;/head&gt;</w:t>
      </w:r>
    </w:p>
    <w:p w14:paraId="219E8086" w14:textId="42B306E2" w:rsidR="00762648" w:rsidRPr="00762648" w:rsidRDefault="00762648" w:rsidP="00762648">
      <w:pPr>
        <w:rPr>
          <w:sz w:val="28"/>
          <w:szCs w:val="28"/>
        </w:rPr>
      </w:pPr>
      <w:r w:rsidRPr="00762648">
        <w:rPr>
          <w:sz w:val="28"/>
          <w:szCs w:val="28"/>
        </w:rPr>
        <w:t>&lt;frameset cols="</w:t>
      </w:r>
      <w:r w:rsidR="00BF73B6">
        <w:rPr>
          <w:sz w:val="28"/>
          <w:szCs w:val="28"/>
        </w:rPr>
        <w:t>30</w:t>
      </w:r>
      <w:r w:rsidRPr="00762648">
        <w:rPr>
          <w:sz w:val="28"/>
          <w:szCs w:val="28"/>
        </w:rPr>
        <w:t>%,50%,2</w:t>
      </w:r>
      <w:r w:rsidR="00BF73B6">
        <w:rPr>
          <w:sz w:val="28"/>
          <w:szCs w:val="28"/>
        </w:rPr>
        <w:t>0</w:t>
      </w:r>
      <w:r w:rsidRPr="00762648">
        <w:rPr>
          <w:sz w:val="28"/>
          <w:szCs w:val="28"/>
        </w:rPr>
        <w:t>%"&gt;</w:t>
      </w:r>
    </w:p>
    <w:p w14:paraId="58B55C89" w14:textId="2AD497F1" w:rsidR="00762648" w:rsidRPr="00762648" w:rsidRDefault="00762648" w:rsidP="00762648">
      <w:pPr>
        <w:rPr>
          <w:sz w:val="28"/>
          <w:szCs w:val="28"/>
        </w:rPr>
      </w:pPr>
      <w:r w:rsidRPr="00762648">
        <w:rPr>
          <w:sz w:val="28"/>
          <w:szCs w:val="28"/>
        </w:rPr>
        <w:t xml:space="preserve">&lt;frame </w:t>
      </w:r>
      <w:proofErr w:type="spellStart"/>
      <w:r w:rsidRPr="00762648">
        <w:rPr>
          <w:sz w:val="28"/>
          <w:szCs w:val="28"/>
        </w:rPr>
        <w:t>src</w:t>
      </w:r>
      <w:proofErr w:type="spellEnd"/>
      <w:r w:rsidRPr="00762648">
        <w:rPr>
          <w:sz w:val="28"/>
          <w:szCs w:val="28"/>
        </w:rPr>
        <w:t xml:space="preserve">="frame1.html" name="frame1" scrolling="yes" </w:t>
      </w:r>
      <w:proofErr w:type="spellStart"/>
      <w:r w:rsidRPr="00762648">
        <w:rPr>
          <w:sz w:val="28"/>
          <w:szCs w:val="28"/>
        </w:rPr>
        <w:t>noresize</w:t>
      </w:r>
      <w:proofErr w:type="spellEnd"/>
      <w:r w:rsidRPr="00762648">
        <w:rPr>
          <w:sz w:val="28"/>
          <w:szCs w:val="28"/>
        </w:rPr>
        <w:t>="</w:t>
      </w:r>
      <w:proofErr w:type="spellStart"/>
      <w:r w:rsidRPr="00762648">
        <w:rPr>
          <w:sz w:val="28"/>
          <w:szCs w:val="28"/>
        </w:rPr>
        <w:t>noresize</w:t>
      </w:r>
      <w:proofErr w:type="spellEnd"/>
      <w:r w:rsidRPr="00762648">
        <w:rPr>
          <w:sz w:val="28"/>
          <w:szCs w:val="28"/>
        </w:rPr>
        <w:t xml:space="preserve">" frameborder="1" </w:t>
      </w:r>
      <w:proofErr w:type="spellStart"/>
      <w:r w:rsidRPr="00762648">
        <w:rPr>
          <w:sz w:val="28"/>
          <w:szCs w:val="28"/>
        </w:rPr>
        <w:t>marginwidth</w:t>
      </w:r>
      <w:proofErr w:type="spellEnd"/>
      <w:r w:rsidRPr="00762648">
        <w:rPr>
          <w:sz w:val="28"/>
          <w:szCs w:val="28"/>
        </w:rPr>
        <w:t xml:space="preserve">="10" </w:t>
      </w:r>
      <w:proofErr w:type="spellStart"/>
      <w:r w:rsidRPr="00762648">
        <w:rPr>
          <w:sz w:val="28"/>
          <w:szCs w:val="28"/>
        </w:rPr>
        <w:t>marginheight</w:t>
      </w:r>
      <w:proofErr w:type="spellEnd"/>
      <w:r w:rsidRPr="00762648">
        <w:rPr>
          <w:sz w:val="28"/>
          <w:szCs w:val="28"/>
        </w:rPr>
        <w:t>="10"&gt;</w:t>
      </w:r>
    </w:p>
    <w:p w14:paraId="40ABD507" w14:textId="38D5B64B" w:rsidR="00762648" w:rsidRPr="00762648" w:rsidRDefault="00762648" w:rsidP="00762648">
      <w:pPr>
        <w:rPr>
          <w:sz w:val="28"/>
          <w:szCs w:val="28"/>
        </w:rPr>
      </w:pPr>
      <w:r w:rsidRPr="00762648">
        <w:rPr>
          <w:sz w:val="28"/>
          <w:szCs w:val="28"/>
        </w:rPr>
        <w:t xml:space="preserve">&lt;frame </w:t>
      </w:r>
      <w:proofErr w:type="spellStart"/>
      <w:r w:rsidRPr="00762648">
        <w:rPr>
          <w:sz w:val="28"/>
          <w:szCs w:val="28"/>
        </w:rPr>
        <w:t>src</w:t>
      </w:r>
      <w:proofErr w:type="spellEnd"/>
      <w:r w:rsidRPr="00762648">
        <w:rPr>
          <w:sz w:val="28"/>
          <w:szCs w:val="28"/>
        </w:rPr>
        <w:t xml:space="preserve">="frame2.html" name="frame2" scrolling="auto" </w:t>
      </w:r>
      <w:proofErr w:type="spellStart"/>
      <w:r w:rsidRPr="00762648">
        <w:rPr>
          <w:sz w:val="28"/>
          <w:szCs w:val="28"/>
        </w:rPr>
        <w:t>noresize</w:t>
      </w:r>
      <w:proofErr w:type="spellEnd"/>
      <w:r w:rsidRPr="00762648">
        <w:rPr>
          <w:sz w:val="28"/>
          <w:szCs w:val="28"/>
        </w:rPr>
        <w:t>="</w:t>
      </w:r>
      <w:proofErr w:type="spellStart"/>
      <w:r w:rsidRPr="00762648">
        <w:rPr>
          <w:sz w:val="28"/>
          <w:szCs w:val="28"/>
        </w:rPr>
        <w:t>noresize</w:t>
      </w:r>
      <w:proofErr w:type="spellEnd"/>
      <w:r w:rsidRPr="00762648">
        <w:rPr>
          <w:sz w:val="28"/>
          <w:szCs w:val="28"/>
        </w:rPr>
        <w:t xml:space="preserve">" frameborder="1" </w:t>
      </w:r>
      <w:proofErr w:type="spellStart"/>
      <w:r w:rsidRPr="00762648">
        <w:rPr>
          <w:sz w:val="28"/>
          <w:szCs w:val="28"/>
        </w:rPr>
        <w:t>marginwidth</w:t>
      </w:r>
      <w:proofErr w:type="spellEnd"/>
      <w:r w:rsidRPr="00762648">
        <w:rPr>
          <w:sz w:val="28"/>
          <w:szCs w:val="28"/>
        </w:rPr>
        <w:t xml:space="preserve">="10" </w:t>
      </w:r>
      <w:proofErr w:type="spellStart"/>
      <w:r w:rsidRPr="00762648">
        <w:rPr>
          <w:sz w:val="28"/>
          <w:szCs w:val="28"/>
        </w:rPr>
        <w:t>marginheight</w:t>
      </w:r>
      <w:proofErr w:type="spellEnd"/>
      <w:r w:rsidRPr="00762648">
        <w:rPr>
          <w:sz w:val="28"/>
          <w:szCs w:val="28"/>
        </w:rPr>
        <w:t>="10"&gt;</w:t>
      </w:r>
    </w:p>
    <w:p w14:paraId="1B183E8B" w14:textId="79BF3F7F" w:rsidR="00762648" w:rsidRPr="00762648" w:rsidRDefault="00762648" w:rsidP="00762648">
      <w:pPr>
        <w:rPr>
          <w:sz w:val="28"/>
          <w:szCs w:val="28"/>
        </w:rPr>
      </w:pPr>
      <w:r w:rsidRPr="00762648">
        <w:rPr>
          <w:sz w:val="28"/>
          <w:szCs w:val="28"/>
        </w:rPr>
        <w:t xml:space="preserve">&lt;frame </w:t>
      </w:r>
      <w:proofErr w:type="spellStart"/>
      <w:r w:rsidRPr="00762648">
        <w:rPr>
          <w:sz w:val="28"/>
          <w:szCs w:val="28"/>
        </w:rPr>
        <w:t>src</w:t>
      </w:r>
      <w:proofErr w:type="spellEnd"/>
      <w:r w:rsidRPr="00762648">
        <w:rPr>
          <w:sz w:val="28"/>
          <w:szCs w:val="28"/>
        </w:rPr>
        <w:t xml:space="preserve">="frame3.html" name="frame3" scrolling="no" </w:t>
      </w:r>
      <w:proofErr w:type="spellStart"/>
      <w:r w:rsidRPr="00762648">
        <w:rPr>
          <w:sz w:val="28"/>
          <w:szCs w:val="28"/>
        </w:rPr>
        <w:t>noresize</w:t>
      </w:r>
      <w:proofErr w:type="spellEnd"/>
      <w:r w:rsidRPr="00762648">
        <w:rPr>
          <w:sz w:val="28"/>
          <w:szCs w:val="28"/>
        </w:rPr>
        <w:t>="</w:t>
      </w:r>
      <w:proofErr w:type="spellStart"/>
      <w:r w:rsidRPr="00762648">
        <w:rPr>
          <w:sz w:val="28"/>
          <w:szCs w:val="28"/>
        </w:rPr>
        <w:t>noresize</w:t>
      </w:r>
      <w:proofErr w:type="spellEnd"/>
      <w:r w:rsidRPr="00762648">
        <w:rPr>
          <w:sz w:val="28"/>
          <w:szCs w:val="28"/>
        </w:rPr>
        <w:t xml:space="preserve">" frameborder="1" </w:t>
      </w:r>
      <w:proofErr w:type="spellStart"/>
      <w:r w:rsidRPr="00762648">
        <w:rPr>
          <w:sz w:val="28"/>
          <w:szCs w:val="28"/>
        </w:rPr>
        <w:t>marginwidth</w:t>
      </w:r>
      <w:proofErr w:type="spellEnd"/>
      <w:r w:rsidRPr="00762648">
        <w:rPr>
          <w:sz w:val="28"/>
          <w:szCs w:val="28"/>
        </w:rPr>
        <w:t xml:space="preserve">="10" </w:t>
      </w:r>
      <w:proofErr w:type="spellStart"/>
      <w:r w:rsidRPr="00762648">
        <w:rPr>
          <w:sz w:val="28"/>
          <w:szCs w:val="28"/>
        </w:rPr>
        <w:t>marginheight</w:t>
      </w:r>
      <w:proofErr w:type="spellEnd"/>
      <w:r w:rsidRPr="00762648">
        <w:rPr>
          <w:sz w:val="28"/>
          <w:szCs w:val="28"/>
        </w:rPr>
        <w:t>="10"&gt;</w:t>
      </w:r>
    </w:p>
    <w:p w14:paraId="0C241B8A" w14:textId="77777777" w:rsidR="00762648" w:rsidRPr="00762648" w:rsidRDefault="00762648" w:rsidP="00762648">
      <w:pPr>
        <w:rPr>
          <w:sz w:val="28"/>
          <w:szCs w:val="28"/>
        </w:rPr>
      </w:pPr>
      <w:r w:rsidRPr="00762648">
        <w:rPr>
          <w:sz w:val="28"/>
          <w:szCs w:val="28"/>
        </w:rPr>
        <w:t>&lt;/frameset&gt;</w:t>
      </w:r>
    </w:p>
    <w:p w14:paraId="3E043897" w14:textId="38F3ECB0" w:rsidR="00762648" w:rsidRPr="00762648" w:rsidRDefault="00762648" w:rsidP="00762648">
      <w:pPr>
        <w:rPr>
          <w:sz w:val="28"/>
          <w:szCs w:val="28"/>
        </w:rPr>
      </w:pPr>
      <w:r w:rsidRPr="00762648">
        <w:rPr>
          <w:sz w:val="28"/>
          <w:szCs w:val="28"/>
        </w:rPr>
        <w:t>&lt;body&gt;</w:t>
      </w:r>
    </w:p>
    <w:p w14:paraId="4EBB2BC5" w14:textId="2BF6E116" w:rsidR="00762648" w:rsidRPr="00762648" w:rsidRDefault="00762648" w:rsidP="00762648">
      <w:pPr>
        <w:rPr>
          <w:sz w:val="28"/>
          <w:szCs w:val="28"/>
        </w:rPr>
      </w:pPr>
      <w:r w:rsidRPr="00762648">
        <w:rPr>
          <w:sz w:val="28"/>
          <w:szCs w:val="28"/>
        </w:rPr>
        <w:t>&lt;/body&gt;</w:t>
      </w:r>
    </w:p>
    <w:p w14:paraId="7E9367A2" w14:textId="112949D9" w:rsidR="005E547A" w:rsidRDefault="00762648" w:rsidP="00762648">
      <w:pPr>
        <w:rPr>
          <w:sz w:val="28"/>
          <w:szCs w:val="28"/>
        </w:rPr>
      </w:pPr>
      <w:r w:rsidRPr="00762648">
        <w:rPr>
          <w:sz w:val="28"/>
          <w:szCs w:val="28"/>
        </w:rPr>
        <w:t>&lt;/html&gt;</w:t>
      </w:r>
    </w:p>
    <w:p w14:paraId="55BA3FDE" w14:textId="1FEF9358" w:rsidR="004161A5" w:rsidRDefault="004161A5" w:rsidP="00762648">
      <w:pPr>
        <w:rPr>
          <w:sz w:val="28"/>
          <w:szCs w:val="28"/>
        </w:rPr>
      </w:pPr>
      <w:proofErr w:type="gramStart"/>
      <w:r>
        <w:rPr>
          <w:sz w:val="28"/>
          <w:szCs w:val="28"/>
        </w:rPr>
        <w:t>OUTPUT:-</w:t>
      </w:r>
      <w:proofErr w:type="gramEnd"/>
    </w:p>
    <w:p w14:paraId="6B3A84B0" w14:textId="77777777" w:rsidR="004161A5" w:rsidRDefault="004161A5" w:rsidP="00762648">
      <w:pPr>
        <w:rPr>
          <w:sz w:val="28"/>
          <w:szCs w:val="28"/>
        </w:rPr>
      </w:pPr>
    </w:p>
    <w:p w14:paraId="2D3466CC" w14:textId="315EAC1D" w:rsidR="004161A5" w:rsidRDefault="00BF73B6" w:rsidP="00762648">
      <w:pPr>
        <w:rPr>
          <w:sz w:val="28"/>
          <w:szCs w:val="28"/>
        </w:rPr>
      </w:pPr>
      <w:r>
        <w:rPr>
          <w:noProof/>
          <w:sz w:val="28"/>
          <w:szCs w:val="28"/>
        </w:rPr>
        <w:drawing>
          <wp:inline distT="0" distB="0" distL="0" distR="0" wp14:anchorId="17FD9B0C" wp14:editId="3F73E590">
            <wp:extent cx="5942965" cy="3334953"/>
            <wp:effectExtent l="0" t="0" r="635" b="0"/>
            <wp:docPr id="1247041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41667" name="Picture 1247041667"/>
                    <pic:cNvPicPr/>
                  </pic:nvPicPr>
                  <pic:blipFill rotWithShape="1">
                    <a:blip r:embed="rId22">
                      <a:extLst>
                        <a:ext uri="{28A0092B-C50C-407E-A947-70E740481C1C}">
                          <a14:useLocalDpi xmlns:a14="http://schemas.microsoft.com/office/drawing/2010/main" val="0"/>
                        </a:ext>
                      </a:extLst>
                    </a:blip>
                    <a:srcRect l="-1" t="1920" r="-99" b="2347"/>
                    <a:stretch/>
                  </pic:blipFill>
                  <pic:spPr bwMode="auto">
                    <a:xfrm>
                      <a:off x="0" y="0"/>
                      <a:ext cx="5943600" cy="3335309"/>
                    </a:xfrm>
                    <a:prstGeom prst="rect">
                      <a:avLst/>
                    </a:prstGeom>
                    <a:ln>
                      <a:noFill/>
                    </a:ln>
                    <a:extLst>
                      <a:ext uri="{53640926-AAD7-44D8-BBD7-CCE9431645EC}">
                        <a14:shadowObscured xmlns:a14="http://schemas.microsoft.com/office/drawing/2010/main"/>
                      </a:ext>
                    </a:extLst>
                  </pic:spPr>
                </pic:pic>
              </a:graphicData>
            </a:graphic>
          </wp:inline>
        </w:drawing>
      </w:r>
    </w:p>
    <w:p w14:paraId="784FE36E" w14:textId="77777777" w:rsidR="004161A5" w:rsidRDefault="004161A5" w:rsidP="00762648">
      <w:pPr>
        <w:rPr>
          <w:sz w:val="28"/>
          <w:szCs w:val="28"/>
        </w:rPr>
      </w:pPr>
    </w:p>
    <w:p w14:paraId="7A6071EB" w14:textId="3FBCA7CC" w:rsidR="004161A5" w:rsidRDefault="004161A5" w:rsidP="00762648">
      <w:pPr>
        <w:rPr>
          <w:sz w:val="28"/>
          <w:szCs w:val="28"/>
        </w:rPr>
      </w:pPr>
      <w:r>
        <w:rPr>
          <w:sz w:val="28"/>
          <w:szCs w:val="28"/>
        </w:rPr>
        <w:t xml:space="preserve">Q17. </w:t>
      </w:r>
      <w:r w:rsidRPr="004161A5">
        <w:rPr>
          <w:sz w:val="28"/>
          <w:szCs w:val="28"/>
        </w:rPr>
        <w:t>Write HTML code to design a form in HTML using controls and buttons such as Textbox, Text area, password, submit button, browse button, drop-down menu</w:t>
      </w:r>
      <w:r>
        <w:rPr>
          <w:sz w:val="28"/>
          <w:szCs w:val="28"/>
        </w:rPr>
        <w:t>.</w:t>
      </w:r>
    </w:p>
    <w:p w14:paraId="705F288E" w14:textId="4824FDCF" w:rsidR="00BF73B6" w:rsidRDefault="00BF73B6" w:rsidP="00762648">
      <w:pPr>
        <w:rPr>
          <w:sz w:val="28"/>
          <w:szCs w:val="28"/>
        </w:rPr>
      </w:pPr>
      <w:proofErr w:type="gramStart"/>
      <w:r>
        <w:rPr>
          <w:sz w:val="28"/>
          <w:szCs w:val="28"/>
        </w:rPr>
        <w:lastRenderedPageBreak/>
        <w:t>INPUT:-</w:t>
      </w:r>
      <w:proofErr w:type="gramEnd"/>
    </w:p>
    <w:p w14:paraId="0DAD6F02" w14:textId="77777777" w:rsidR="00BF73B6" w:rsidRPr="00BF73B6" w:rsidRDefault="00BF73B6" w:rsidP="00BF73B6">
      <w:pPr>
        <w:rPr>
          <w:sz w:val="28"/>
          <w:szCs w:val="28"/>
        </w:rPr>
      </w:pPr>
      <w:r w:rsidRPr="00BF73B6">
        <w:rPr>
          <w:sz w:val="28"/>
          <w:szCs w:val="28"/>
        </w:rPr>
        <w:t>&lt;!DOCTYPE html&gt;</w:t>
      </w:r>
    </w:p>
    <w:p w14:paraId="518865A2" w14:textId="77777777" w:rsidR="00BF73B6" w:rsidRPr="00BF73B6" w:rsidRDefault="00BF73B6" w:rsidP="00BF73B6">
      <w:pPr>
        <w:rPr>
          <w:sz w:val="28"/>
          <w:szCs w:val="28"/>
        </w:rPr>
      </w:pPr>
      <w:r w:rsidRPr="00BF73B6">
        <w:rPr>
          <w:sz w:val="28"/>
          <w:szCs w:val="28"/>
        </w:rPr>
        <w:t>&lt;html&gt;</w:t>
      </w:r>
    </w:p>
    <w:p w14:paraId="0EC105CF" w14:textId="3DCEFB99" w:rsidR="00BF73B6" w:rsidRPr="00BF73B6" w:rsidRDefault="00BF73B6" w:rsidP="00BF73B6">
      <w:pPr>
        <w:rPr>
          <w:sz w:val="28"/>
          <w:szCs w:val="28"/>
        </w:rPr>
      </w:pPr>
      <w:r w:rsidRPr="00BF73B6">
        <w:rPr>
          <w:sz w:val="28"/>
          <w:szCs w:val="28"/>
        </w:rPr>
        <w:t>&lt;body&gt;</w:t>
      </w:r>
    </w:p>
    <w:p w14:paraId="1E088D93" w14:textId="77777777" w:rsidR="00BF73B6" w:rsidRDefault="00BF73B6" w:rsidP="00BF73B6">
      <w:pPr>
        <w:rPr>
          <w:sz w:val="28"/>
          <w:szCs w:val="28"/>
        </w:rPr>
      </w:pPr>
      <w:r w:rsidRPr="00BF73B6">
        <w:rPr>
          <w:sz w:val="28"/>
          <w:szCs w:val="28"/>
        </w:rPr>
        <w:t>&lt;h2&gt;HTML Forms&lt;/h2&gt;</w:t>
      </w:r>
    </w:p>
    <w:p w14:paraId="46FC3067" w14:textId="19949A76" w:rsidR="00BF73B6" w:rsidRPr="00BF73B6" w:rsidRDefault="00F22973" w:rsidP="00BF73B6">
      <w:pPr>
        <w:rPr>
          <w:sz w:val="28"/>
          <w:szCs w:val="28"/>
        </w:rPr>
      </w:pPr>
      <w:r w:rsidRPr="00F22973">
        <w:rPr>
          <w:sz w:val="28"/>
          <w:szCs w:val="28"/>
        </w:rPr>
        <w:t>&lt;form action="</w:t>
      </w:r>
      <w:proofErr w:type="spellStart"/>
      <w:r>
        <w:rPr>
          <w:sz w:val="28"/>
          <w:szCs w:val="28"/>
        </w:rPr>
        <w:t>backend.php</w:t>
      </w:r>
      <w:proofErr w:type="spellEnd"/>
      <w:r w:rsidRPr="00F22973">
        <w:rPr>
          <w:sz w:val="28"/>
          <w:szCs w:val="28"/>
        </w:rPr>
        <w:t>"</w:t>
      </w:r>
      <w:r>
        <w:rPr>
          <w:sz w:val="28"/>
          <w:szCs w:val="28"/>
        </w:rPr>
        <w:t>&gt;</w:t>
      </w:r>
    </w:p>
    <w:p w14:paraId="58FE5E86" w14:textId="77777777" w:rsidR="00BF73B6" w:rsidRPr="00BF73B6" w:rsidRDefault="00BF73B6" w:rsidP="00BF73B6">
      <w:pPr>
        <w:rPr>
          <w:sz w:val="28"/>
          <w:szCs w:val="28"/>
        </w:rPr>
      </w:pPr>
      <w:r w:rsidRPr="00BF73B6">
        <w:rPr>
          <w:sz w:val="28"/>
          <w:szCs w:val="28"/>
        </w:rPr>
        <w:t xml:space="preserve">  &lt;label for="</w:t>
      </w:r>
      <w:proofErr w:type="spellStart"/>
      <w:r w:rsidRPr="00BF73B6">
        <w:rPr>
          <w:sz w:val="28"/>
          <w:szCs w:val="28"/>
        </w:rPr>
        <w:t>fname</w:t>
      </w:r>
      <w:proofErr w:type="spellEnd"/>
      <w:r w:rsidRPr="00BF73B6">
        <w:rPr>
          <w:sz w:val="28"/>
          <w:szCs w:val="28"/>
        </w:rPr>
        <w:t>"&gt;First name:&lt;/label&gt;&lt;</w:t>
      </w:r>
      <w:proofErr w:type="spellStart"/>
      <w:r w:rsidRPr="00BF73B6">
        <w:rPr>
          <w:sz w:val="28"/>
          <w:szCs w:val="28"/>
        </w:rPr>
        <w:t>br</w:t>
      </w:r>
      <w:proofErr w:type="spellEnd"/>
      <w:r w:rsidRPr="00BF73B6">
        <w:rPr>
          <w:sz w:val="28"/>
          <w:szCs w:val="28"/>
        </w:rPr>
        <w:t>&gt;</w:t>
      </w:r>
    </w:p>
    <w:p w14:paraId="317D0F20" w14:textId="6905CF76" w:rsidR="00BF73B6" w:rsidRPr="00BF73B6" w:rsidRDefault="00BF73B6" w:rsidP="00BF73B6">
      <w:pPr>
        <w:rPr>
          <w:sz w:val="28"/>
          <w:szCs w:val="28"/>
        </w:rPr>
      </w:pPr>
      <w:r w:rsidRPr="00BF73B6">
        <w:rPr>
          <w:sz w:val="28"/>
          <w:szCs w:val="28"/>
        </w:rPr>
        <w:t xml:space="preserve">  &lt;input type="text" id="</w:t>
      </w:r>
      <w:proofErr w:type="spellStart"/>
      <w:r w:rsidRPr="00BF73B6">
        <w:rPr>
          <w:sz w:val="28"/>
          <w:szCs w:val="28"/>
        </w:rPr>
        <w:t>fname</w:t>
      </w:r>
      <w:proofErr w:type="spellEnd"/>
      <w:r w:rsidRPr="00BF73B6">
        <w:rPr>
          <w:sz w:val="28"/>
          <w:szCs w:val="28"/>
        </w:rPr>
        <w:t>" name="</w:t>
      </w:r>
      <w:proofErr w:type="spellStart"/>
      <w:r w:rsidRPr="00BF73B6">
        <w:rPr>
          <w:sz w:val="28"/>
          <w:szCs w:val="28"/>
        </w:rPr>
        <w:t>fname</w:t>
      </w:r>
      <w:proofErr w:type="spellEnd"/>
      <w:r w:rsidRPr="00BF73B6">
        <w:rPr>
          <w:sz w:val="28"/>
          <w:szCs w:val="28"/>
        </w:rPr>
        <w:t>"</w:t>
      </w:r>
      <w:r>
        <w:rPr>
          <w:sz w:val="28"/>
          <w:szCs w:val="28"/>
        </w:rPr>
        <w:t>&gt;&lt;</w:t>
      </w:r>
      <w:proofErr w:type="spellStart"/>
      <w:r w:rsidRPr="00BF73B6">
        <w:rPr>
          <w:sz w:val="28"/>
          <w:szCs w:val="28"/>
        </w:rPr>
        <w:t>br</w:t>
      </w:r>
      <w:proofErr w:type="spellEnd"/>
      <w:r w:rsidRPr="00BF73B6">
        <w:rPr>
          <w:sz w:val="28"/>
          <w:szCs w:val="28"/>
        </w:rPr>
        <w:t>&gt;</w:t>
      </w:r>
    </w:p>
    <w:p w14:paraId="25BA0D4D" w14:textId="77777777" w:rsidR="00BF73B6" w:rsidRPr="00BF73B6" w:rsidRDefault="00BF73B6" w:rsidP="00BF73B6">
      <w:pPr>
        <w:rPr>
          <w:sz w:val="28"/>
          <w:szCs w:val="28"/>
        </w:rPr>
      </w:pPr>
      <w:r w:rsidRPr="00BF73B6">
        <w:rPr>
          <w:sz w:val="28"/>
          <w:szCs w:val="28"/>
        </w:rPr>
        <w:t xml:space="preserve">  &lt;label for="</w:t>
      </w:r>
      <w:proofErr w:type="spellStart"/>
      <w:r w:rsidRPr="00BF73B6">
        <w:rPr>
          <w:sz w:val="28"/>
          <w:szCs w:val="28"/>
        </w:rPr>
        <w:t>lname</w:t>
      </w:r>
      <w:proofErr w:type="spellEnd"/>
      <w:r w:rsidRPr="00BF73B6">
        <w:rPr>
          <w:sz w:val="28"/>
          <w:szCs w:val="28"/>
        </w:rPr>
        <w:t>"&gt;Last name:&lt;/label&gt;&lt;</w:t>
      </w:r>
      <w:proofErr w:type="spellStart"/>
      <w:r w:rsidRPr="00BF73B6">
        <w:rPr>
          <w:sz w:val="28"/>
          <w:szCs w:val="28"/>
        </w:rPr>
        <w:t>br</w:t>
      </w:r>
      <w:proofErr w:type="spellEnd"/>
      <w:r w:rsidRPr="00BF73B6">
        <w:rPr>
          <w:sz w:val="28"/>
          <w:szCs w:val="28"/>
        </w:rPr>
        <w:t>&gt;</w:t>
      </w:r>
    </w:p>
    <w:p w14:paraId="33340195" w14:textId="24C78E49" w:rsidR="00BF73B6" w:rsidRDefault="00BF73B6" w:rsidP="00BF73B6">
      <w:pPr>
        <w:rPr>
          <w:sz w:val="28"/>
          <w:szCs w:val="28"/>
        </w:rPr>
      </w:pPr>
      <w:r w:rsidRPr="00BF73B6">
        <w:rPr>
          <w:sz w:val="28"/>
          <w:szCs w:val="28"/>
        </w:rPr>
        <w:t xml:space="preserve">  &lt;input type="text" id="</w:t>
      </w:r>
      <w:proofErr w:type="spellStart"/>
      <w:r w:rsidRPr="00BF73B6">
        <w:rPr>
          <w:sz w:val="28"/>
          <w:szCs w:val="28"/>
        </w:rPr>
        <w:t>lname</w:t>
      </w:r>
      <w:proofErr w:type="spellEnd"/>
      <w:r w:rsidRPr="00BF73B6">
        <w:rPr>
          <w:sz w:val="28"/>
          <w:szCs w:val="28"/>
        </w:rPr>
        <w:t>" name="</w:t>
      </w:r>
      <w:proofErr w:type="spellStart"/>
      <w:r w:rsidRPr="00BF73B6">
        <w:rPr>
          <w:sz w:val="28"/>
          <w:szCs w:val="28"/>
        </w:rPr>
        <w:t>lname</w:t>
      </w:r>
      <w:proofErr w:type="spellEnd"/>
      <w:r w:rsidRPr="00BF73B6">
        <w:rPr>
          <w:sz w:val="28"/>
          <w:szCs w:val="28"/>
        </w:rPr>
        <w:t>"&gt;&lt;</w:t>
      </w:r>
      <w:proofErr w:type="spellStart"/>
      <w:r w:rsidRPr="00BF73B6">
        <w:rPr>
          <w:sz w:val="28"/>
          <w:szCs w:val="28"/>
        </w:rPr>
        <w:t>br</w:t>
      </w:r>
      <w:proofErr w:type="spellEnd"/>
      <w:r w:rsidRPr="00BF73B6">
        <w:rPr>
          <w:sz w:val="28"/>
          <w:szCs w:val="28"/>
        </w:rPr>
        <w:t>&gt;</w:t>
      </w:r>
    </w:p>
    <w:p w14:paraId="43109B7B" w14:textId="27D02D2F" w:rsidR="00F22973" w:rsidRPr="00F22973" w:rsidRDefault="00F22973" w:rsidP="00F22973">
      <w:pPr>
        <w:rPr>
          <w:sz w:val="28"/>
          <w:szCs w:val="28"/>
        </w:rPr>
      </w:pPr>
      <w:r>
        <w:rPr>
          <w:sz w:val="28"/>
          <w:szCs w:val="28"/>
        </w:rPr>
        <w:t xml:space="preserve"> </w:t>
      </w:r>
      <w:r w:rsidRPr="00F22973">
        <w:rPr>
          <w:sz w:val="28"/>
          <w:szCs w:val="28"/>
        </w:rPr>
        <w:t xml:space="preserve"> &lt;label for="</w:t>
      </w:r>
      <w:r>
        <w:rPr>
          <w:sz w:val="28"/>
          <w:szCs w:val="28"/>
        </w:rPr>
        <w:t>course</w:t>
      </w:r>
      <w:r w:rsidRPr="00F22973">
        <w:rPr>
          <w:sz w:val="28"/>
          <w:szCs w:val="28"/>
        </w:rPr>
        <w:t xml:space="preserve">"&gt;Choose a </w:t>
      </w:r>
      <w:r>
        <w:rPr>
          <w:sz w:val="28"/>
          <w:szCs w:val="28"/>
        </w:rPr>
        <w:t>course</w:t>
      </w:r>
      <w:r w:rsidRPr="00F22973">
        <w:rPr>
          <w:sz w:val="28"/>
          <w:szCs w:val="28"/>
        </w:rPr>
        <w:t>:&lt;/label&gt;</w:t>
      </w:r>
    </w:p>
    <w:p w14:paraId="6F2998B8" w14:textId="2A94ED72" w:rsidR="00F22973" w:rsidRPr="00F22973" w:rsidRDefault="00F22973" w:rsidP="00F22973">
      <w:pPr>
        <w:rPr>
          <w:sz w:val="28"/>
          <w:szCs w:val="28"/>
        </w:rPr>
      </w:pPr>
      <w:r w:rsidRPr="00F22973">
        <w:rPr>
          <w:sz w:val="28"/>
          <w:szCs w:val="28"/>
        </w:rPr>
        <w:t xml:space="preserve">  &lt;select id="</w:t>
      </w:r>
      <w:r>
        <w:rPr>
          <w:sz w:val="28"/>
          <w:szCs w:val="28"/>
        </w:rPr>
        <w:t>course</w:t>
      </w:r>
      <w:r w:rsidRPr="00F22973">
        <w:rPr>
          <w:sz w:val="28"/>
          <w:szCs w:val="28"/>
        </w:rPr>
        <w:t>" name="c</w:t>
      </w:r>
      <w:r>
        <w:rPr>
          <w:sz w:val="28"/>
          <w:szCs w:val="28"/>
        </w:rPr>
        <w:t>ourse</w:t>
      </w:r>
      <w:r w:rsidRPr="00F22973">
        <w:rPr>
          <w:sz w:val="28"/>
          <w:szCs w:val="28"/>
        </w:rPr>
        <w:t>"&gt;</w:t>
      </w:r>
    </w:p>
    <w:p w14:paraId="29D4BF49" w14:textId="5E60AEA2" w:rsidR="00F22973" w:rsidRPr="00F22973" w:rsidRDefault="00F22973" w:rsidP="00F22973">
      <w:pPr>
        <w:rPr>
          <w:sz w:val="28"/>
          <w:szCs w:val="28"/>
        </w:rPr>
      </w:pPr>
      <w:r w:rsidRPr="00F22973">
        <w:rPr>
          <w:sz w:val="28"/>
          <w:szCs w:val="28"/>
        </w:rPr>
        <w:t xml:space="preserve">    &lt;option value="</w:t>
      </w:r>
      <w:proofErr w:type="spellStart"/>
      <w:r>
        <w:rPr>
          <w:sz w:val="28"/>
          <w:szCs w:val="28"/>
        </w:rPr>
        <w:t>bca</w:t>
      </w:r>
      <w:proofErr w:type="spellEnd"/>
      <w:r w:rsidRPr="00F22973">
        <w:rPr>
          <w:sz w:val="28"/>
          <w:szCs w:val="28"/>
        </w:rPr>
        <w:t>"&gt;</w:t>
      </w:r>
      <w:proofErr w:type="spellStart"/>
      <w:r>
        <w:rPr>
          <w:sz w:val="28"/>
          <w:szCs w:val="28"/>
        </w:rPr>
        <w:t>bca</w:t>
      </w:r>
      <w:proofErr w:type="spellEnd"/>
      <w:r w:rsidRPr="00F22973">
        <w:rPr>
          <w:sz w:val="28"/>
          <w:szCs w:val="28"/>
        </w:rPr>
        <w:t>&lt;/option&gt;</w:t>
      </w:r>
    </w:p>
    <w:p w14:paraId="61BB117C" w14:textId="7F4EE6A6" w:rsidR="00F22973" w:rsidRPr="00F22973" w:rsidRDefault="00F22973" w:rsidP="00F22973">
      <w:pPr>
        <w:rPr>
          <w:sz w:val="28"/>
          <w:szCs w:val="28"/>
        </w:rPr>
      </w:pPr>
      <w:r w:rsidRPr="00F22973">
        <w:rPr>
          <w:sz w:val="28"/>
          <w:szCs w:val="28"/>
        </w:rPr>
        <w:t xml:space="preserve">    &lt;option value="</w:t>
      </w:r>
      <w:proofErr w:type="spellStart"/>
      <w:r>
        <w:rPr>
          <w:sz w:val="28"/>
          <w:szCs w:val="28"/>
        </w:rPr>
        <w:t>mca</w:t>
      </w:r>
      <w:proofErr w:type="spellEnd"/>
      <w:r w:rsidRPr="00F22973">
        <w:rPr>
          <w:sz w:val="28"/>
          <w:szCs w:val="28"/>
        </w:rPr>
        <w:t>"&gt;</w:t>
      </w:r>
      <w:proofErr w:type="spellStart"/>
      <w:r>
        <w:rPr>
          <w:sz w:val="28"/>
          <w:szCs w:val="28"/>
        </w:rPr>
        <w:t>mca</w:t>
      </w:r>
      <w:proofErr w:type="spellEnd"/>
      <w:r>
        <w:rPr>
          <w:sz w:val="28"/>
          <w:szCs w:val="28"/>
        </w:rPr>
        <w:t>&lt;</w:t>
      </w:r>
      <w:r w:rsidRPr="00F22973">
        <w:rPr>
          <w:sz w:val="28"/>
          <w:szCs w:val="28"/>
        </w:rPr>
        <w:t>/option&gt;</w:t>
      </w:r>
    </w:p>
    <w:p w14:paraId="609AA434" w14:textId="610CAB70" w:rsidR="00F22973" w:rsidRPr="00F22973" w:rsidRDefault="00F22973" w:rsidP="00F22973">
      <w:pPr>
        <w:rPr>
          <w:sz w:val="28"/>
          <w:szCs w:val="28"/>
        </w:rPr>
      </w:pPr>
      <w:r w:rsidRPr="00F22973">
        <w:rPr>
          <w:sz w:val="28"/>
          <w:szCs w:val="28"/>
        </w:rPr>
        <w:t xml:space="preserve">    &lt;option value="</w:t>
      </w:r>
      <w:proofErr w:type="spellStart"/>
      <w:r>
        <w:rPr>
          <w:sz w:val="28"/>
          <w:szCs w:val="28"/>
        </w:rPr>
        <w:t>bba</w:t>
      </w:r>
      <w:proofErr w:type="spellEnd"/>
      <w:r w:rsidRPr="00F22973">
        <w:rPr>
          <w:sz w:val="28"/>
          <w:szCs w:val="28"/>
        </w:rPr>
        <w:t xml:space="preserve"> </w:t>
      </w:r>
      <w:r w:rsidRPr="00F22973">
        <w:rPr>
          <w:sz w:val="28"/>
          <w:szCs w:val="28"/>
        </w:rPr>
        <w:t>"&gt;</w:t>
      </w:r>
      <w:proofErr w:type="spellStart"/>
      <w:r>
        <w:rPr>
          <w:sz w:val="28"/>
          <w:szCs w:val="28"/>
        </w:rPr>
        <w:t>bba</w:t>
      </w:r>
      <w:proofErr w:type="spellEnd"/>
      <w:r w:rsidRPr="00F22973">
        <w:rPr>
          <w:sz w:val="28"/>
          <w:szCs w:val="28"/>
        </w:rPr>
        <w:t xml:space="preserve"> </w:t>
      </w:r>
      <w:r w:rsidRPr="00F22973">
        <w:rPr>
          <w:sz w:val="28"/>
          <w:szCs w:val="28"/>
        </w:rPr>
        <w:t>&lt;/option&gt;</w:t>
      </w:r>
    </w:p>
    <w:p w14:paraId="279A36C9" w14:textId="416F46C8" w:rsidR="00F22973" w:rsidRPr="00F22973" w:rsidRDefault="00F22973" w:rsidP="00F22973">
      <w:pPr>
        <w:rPr>
          <w:sz w:val="28"/>
          <w:szCs w:val="28"/>
        </w:rPr>
      </w:pPr>
      <w:r w:rsidRPr="00F22973">
        <w:rPr>
          <w:sz w:val="28"/>
          <w:szCs w:val="28"/>
        </w:rPr>
        <w:t xml:space="preserve">    &lt;option value="</w:t>
      </w:r>
      <w:proofErr w:type="spellStart"/>
      <w:r>
        <w:rPr>
          <w:sz w:val="28"/>
          <w:szCs w:val="28"/>
        </w:rPr>
        <w:t>mba</w:t>
      </w:r>
      <w:proofErr w:type="spellEnd"/>
      <w:r w:rsidRPr="00F22973">
        <w:rPr>
          <w:sz w:val="28"/>
          <w:szCs w:val="28"/>
        </w:rPr>
        <w:t>"&gt;</w:t>
      </w:r>
      <w:proofErr w:type="spellStart"/>
      <w:r>
        <w:rPr>
          <w:sz w:val="28"/>
          <w:szCs w:val="28"/>
        </w:rPr>
        <w:t>mba</w:t>
      </w:r>
      <w:proofErr w:type="spellEnd"/>
      <w:r w:rsidRPr="00F22973">
        <w:rPr>
          <w:sz w:val="28"/>
          <w:szCs w:val="28"/>
        </w:rPr>
        <w:t xml:space="preserve"> </w:t>
      </w:r>
      <w:r w:rsidRPr="00F22973">
        <w:rPr>
          <w:sz w:val="28"/>
          <w:szCs w:val="28"/>
        </w:rPr>
        <w:t>&lt;/option&gt;</w:t>
      </w:r>
    </w:p>
    <w:p w14:paraId="1FA46D97" w14:textId="06109E7F" w:rsidR="00BF73B6" w:rsidRDefault="00F22973" w:rsidP="00F22973">
      <w:pPr>
        <w:rPr>
          <w:sz w:val="28"/>
          <w:szCs w:val="28"/>
        </w:rPr>
      </w:pPr>
      <w:r w:rsidRPr="00F22973">
        <w:rPr>
          <w:sz w:val="28"/>
          <w:szCs w:val="28"/>
        </w:rPr>
        <w:t xml:space="preserve">  &lt;/select&gt;</w:t>
      </w:r>
      <w:r w:rsidR="009F576B">
        <w:rPr>
          <w:sz w:val="28"/>
          <w:szCs w:val="28"/>
        </w:rPr>
        <w:t>&lt;</w:t>
      </w:r>
      <w:proofErr w:type="spellStart"/>
      <w:r w:rsidR="009F576B">
        <w:rPr>
          <w:sz w:val="28"/>
          <w:szCs w:val="28"/>
        </w:rPr>
        <w:t>br</w:t>
      </w:r>
      <w:proofErr w:type="spellEnd"/>
      <w:r w:rsidR="009F576B">
        <w:rPr>
          <w:sz w:val="28"/>
          <w:szCs w:val="28"/>
        </w:rPr>
        <w:t>&gt;</w:t>
      </w:r>
    </w:p>
    <w:p w14:paraId="18F5C6F8" w14:textId="77777777" w:rsidR="00F22973" w:rsidRPr="00F22973" w:rsidRDefault="00F22973" w:rsidP="00F22973">
      <w:pPr>
        <w:rPr>
          <w:sz w:val="28"/>
          <w:szCs w:val="28"/>
        </w:rPr>
      </w:pPr>
      <w:r w:rsidRPr="00F22973">
        <w:rPr>
          <w:sz w:val="28"/>
          <w:szCs w:val="28"/>
        </w:rPr>
        <w:t>&lt;label for="username"&gt;Username:&lt;/label&gt;&lt;</w:t>
      </w:r>
      <w:proofErr w:type="spellStart"/>
      <w:r w:rsidRPr="00F22973">
        <w:rPr>
          <w:sz w:val="28"/>
          <w:szCs w:val="28"/>
        </w:rPr>
        <w:t>br</w:t>
      </w:r>
      <w:proofErr w:type="spellEnd"/>
      <w:r w:rsidRPr="00F22973">
        <w:rPr>
          <w:sz w:val="28"/>
          <w:szCs w:val="28"/>
        </w:rPr>
        <w:t>&gt;</w:t>
      </w:r>
    </w:p>
    <w:p w14:paraId="27DECAAC" w14:textId="77777777" w:rsidR="00F22973" w:rsidRPr="00F22973" w:rsidRDefault="00F22973" w:rsidP="00F22973">
      <w:pPr>
        <w:rPr>
          <w:sz w:val="28"/>
          <w:szCs w:val="28"/>
        </w:rPr>
      </w:pPr>
      <w:r w:rsidRPr="00F22973">
        <w:rPr>
          <w:sz w:val="28"/>
          <w:szCs w:val="28"/>
        </w:rPr>
        <w:t xml:space="preserve">  &lt;input type="text" id="username" name="username"&gt;&lt;</w:t>
      </w:r>
      <w:proofErr w:type="spellStart"/>
      <w:r w:rsidRPr="00F22973">
        <w:rPr>
          <w:sz w:val="28"/>
          <w:szCs w:val="28"/>
        </w:rPr>
        <w:t>br</w:t>
      </w:r>
      <w:proofErr w:type="spellEnd"/>
      <w:r w:rsidRPr="00F22973">
        <w:rPr>
          <w:sz w:val="28"/>
          <w:szCs w:val="28"/>
        </w:rPr>
        <w:t>&gt;</w:t>
      </w:r>
    </w:p>
    <w:p w14:paraId="2911F344" w14:textId="77777777" w:rsidR="00F22973" w:rsidRPr="00F22973" w:rsidRDefault="00F22973" w:rsidP="00F22973">
      <w:pPr>
        <w:rPr>
          <w:sz w:val="28"/>
          <w:szCs w:val="28"/>
        </w:rPr>
      </w:pPr>
      <w:r w:rsidRPr="00F22973">
        <w:rPr>
          <w:sz w:val="28"/>
          <w:szCs w:val="28"/>
        </w:rPr>
        <w:t xml:space="preserve">  &lt;label for="</w:t>
      </w:r>
      <w:proofErr w:type="spellStart"/>
      <w:r w:rsidRPr="00F22973">
        <w:rPr>
          <w:sz w:val="28"/>
          <w:szCs w:val="28"/>
        </w:rPr>
        <w:t>pwd</w:t>
      </w:r>
      <w:proofErr w:type="spellEnd"/>
      <w:r w:rsidRPr="00F22973">
        <w:rPr>
          <w:sz w:val="28"/>
          <w:szCs w:val="28"/>
        </w:rPr>
        <w:t>"&gt;Password:&lt;/label&gt;&lt;</w:t>
      </w:r>
      <w:proofErr w:type="spellStart"/>
      <w:r w:rsidRPr="00F22973">
        <w:rPr>
          <w:sz w:val="28"/>
          <w:szCs w:val="28"/>
        </w:rPr>
        <w:t>br</w:t>
      </w:r>
      <w:proofErr w:type="spellEnd"/>
      <w:r w:rsidRPr="00F22973">
        <w:rPr>
          <w:sz w:val="28"/>
          <w:szCs w:val="28"/>
        </w:rPr>
        <w:t>&gt;</w:t>
      </w:r>
    </w:p>
    <w:p w14:paraId="30AE35D2" w14:textId="06529320" w:rsidR="00F22973" w:rsidRDefault="00F22973" w:rsidP="00F22973">
      <w:pPr>
        <w:rPr>
          <w:sz w:val="28"/>
          <w:szCs w:val="28"/>
        </w:rPr>
      </w:pPr>
      <w:r w:rsidRPr="00F22973">
        <w:rPr>
          <w:sz w:val="28"/>
          <w:szCs w:val="28"/>
        </w:rPr>
        <w:t xml:space="preserve">  &lt;input type="password" id="</w:t>
      </w:r>
      <w:proofErr w:type="spellStart"/>
      <w:r w:rsidRPr="00F22973">
        <w:rPr>
          <w:sz w:val="28"/>
          <w:szCs w:val="28"/>
        </w:rPr>
        <w:t>pwd</w:t>
      </w:r>
      <w:proofErr w:type="spellEnd"/>
      <w:r w:rsidRPr="00F22973">
        <w:rPr>
          <w:sz w:val="28"/>
          <w:szCs w:val="28"/>
        </w:rPr>
        <w:t>" name="</w:t>
      </w:r>
      <w:proofErr w:type="spellStart"/>
      <w:r w:rsidRPr="00F22973">
        <w:rPr>
          <w:sz w:val="28"/>
          <w:szCs w:val="28"/>
        </w:rPr>
        <w:t>pwd</w:t>
      </w:r>
      <w:proofErr w:type="spellEnd"/>
      <w:r w:rsidRPr="00F22973">
        <w:rPr>
          <w:sz w:val="28"/>
          <w:szCs w:val="28"/>
        </w:rPr>
        <w:t>"&gt;&lt;</w:t>
      </w:r>
      <w:proofErr w:type="spellStart"/>
      <w:r w:rsidRPr="00F22973">
        <w:rPr>
          <w:sz w:val="28"/>
          <w:szCs w:val="28"/>
        </w:rPr>
        <w:t>br</w:t>
      </w:r>
      <w:proofErr w:type="spellEnd"/>
      <w:r w:rsidRPr="00F22973">
        <w:rPr>
          <w:sz w:val="28"/>
          <w:szCs w:val="28"/>
        </w:rPr>
        <w:t>&gt;</w:t>
      </w:r>
    </w:p>
    <w:p w14:paraId="5B97F0D2" w14:textId="2E3F4E11" w:rsidR="00F22973" w:rsidRDefault="00F22973" w:rsidP="00F22973">
      <w:pPr>
        <w:rPr>
          <w:sz w:val="28"/>
          <w:szCs w:val="28"/>
        </w:rPr>
      </w:pPr>
      <w:r>
        <w:rPr>
          <w:sz w:val="28"/>
          <w:szCs w:val="28"/>
        </w:rPr>
        <w:t xml:space="preserve">Any </w:t>
      </w:r>
      <w:proofErr w:type="gramStart"/>
      <w:r>
        <w:rPr>
          <w:sz w:val="28"/>
          <w:szCs w:val="28"/>
        </w:rPr>
        <w:t>suggestions:-</w:t>
      </w:r>
      <w:proofErr w:type="gramEnd"/>
    </w:p>
    <w:p w14:paraId="49A592F5" w14:textId="12F47C33" w:rsidR="00F22973" w:rsidRPr="00F22973" w:rsidRDefault="00F22973" w:rsidP="00F22973">
      <w:pPr>
        <w:rPr>
          <w:sz w:val="28"/>
          <w:szCs w:val="28"/>
        </w:rPr>
      </w:pPr>
      <w:r w:rsidRPr="00F22973">
        <w:rPr>
          <w:sz w:val="28"/>
          <w:szCs w:val="28"/>
        </w:rPr>
        <w:t>&lt;</w:t>
      </w:r>
      <w:proofErr w:type="spellStart"/>
      <w:r w:rsidRPr="00F22973">
        <w:rPr>
          <w:sz w:val="28"/>
          <w:szCs w:val="28"/>
        </w:rPr>
        <w:t>textarea</w:t>
      </w:r>
      <w:proofErr w:type="spellEnd"/>
      <w:r w:rsidRPr="00F22973">
        <w:rPr>
          <w:sz w:val="28"/>
          <w:szCs w:val="28"/>
        </w:rPr>
        <w:t xml:space="preserve"> name="message" rows="10" cols="30"&gt;&lt;/</w:t>
      </w:r>
      <w:proofErr w:type="spellStart"/>
      <w:r w:rsidRPr="00F22973">
        <w:rPr>
          <w:sz w:val="28"/>
          <w:szCs w:val="28"/>
        </w:rPr>
        <w:t>textarea</w:t>
      </w:r>
      <w:proofErr w:type="spellEnd"/>
      <w:r w:rsidRPr="00F22973">
        <w:rPr>
          <w:sz w:val="28"/>
          <w:szCs w:val="28"/>
        </w:rPr>
        <w:t>&gt;</w:t>
      </w:r>
    </w:p>
    <w:p w14:paraId="2420BF6E" w14:textId="7003A794" w:rsidR="00F22973" w:rsidRPr="00F22973" w:rsidRDefault="00F22973" w:rsidP="00F22973">
      <w:pPr>
        <w:rPr>
          <w:sz w:val="28"/>
          <w:szCs w:val="28"/>
        </w:rPr>
      </w:pPr>
      <w:r w:rsidRPr="00F22973">
        <w:rPr>
          <w:sz w:val="28"/>
          <w:szCs w:val="28"/>
        </w:rPr>
        <w:t xml:space="preserve">  &lt;</w:t>
      </w:r>
      <w:proofErr w:type="spellStart"/>
      <w:r w:rsidRPr="00F22973">
        <w:rPr>
          <w:sz w:val="28"/>
          <w:szCs w:val="28"/>
        </w:rPr>
        <w:t>br</w:t>
      </w:r>
      <w:proofErr w:type="spellEnd"/>
      <w:r w:rsidRPr="00F22973">
        <w:rPr>
          <w:sz w:val="28"/>
          <w:szCs w:val="28"/>
        </w:rPr>
        <w:t>&gt;&lt;</w:t>
      </w:r>
      <w:proofErr w:type="spellStart"/>
      <w:r w:rsidRPr="00F22973">
        <w:rPr>
          <w:sz w:val="28"/>
          <w:szCs w:val="28"/>
        </w:rPr>
        <w:t>br</w:t>
      </w:r>
      <w:proofErr w:type="spellEnd"/>
      <w:r w:rsidRPr="00F22973">
        <w:rPr>
          <w:sz w:val="28"/>
          <w:szCs w:val="28"/>
        </w:rPr>
        <w:t>&gt;</w:t>
      </w:r>
    </w:p>
    <w:p w14:paraId="4FCA6EE9" w14:textId="26538305" w:rsidR="00BF73B6" w:rsidRDefault="00F22973" w:rsidP="00F22973">
      <w:pPr>
        <w:rPr>
          <w:sz w:val="28"/>
          <w:szCs w:val="28"/>
        </w:rPr>
      </w:pPr>
      <w:r w:rsidRPr="00F22973">
        <w:rPr>
          <w:sz w:val="28"/>
          <w:szCs w:val="28"/>
        </w:rPr>
        <w:t xml:space="preserve">  &lt;input type="submit" value="Submit"&gt;</w:t>
      </w:r>
    </w:p>
    <w:p w14:paraId="0DBB9403" w14:textId="7029FEDE" w:rsidR="00F22973" w:rsidRPr="00F22973" w:rsidRDefault="00F22973" w:rsidP="00F22973">
      <w:pPr>
        <w:rPr>
          <w:sz w:val="28"/>
          <w:szCs w:val="28"/>
        </w:rPr>
      </w:pPr>
      <w:r w:rsidRPr="00F22973">
        <w:rPr>
          <w:sz w:val="28"/>
          <w:szCs w:val="28"/>
        </w:rPr>
        <w:t>&lt;/form&gt;</w:t>
      </w:r>
    </w:p>
    <w:p w14:paraId="30740D05" w14:textId="77777777" w:rsidR="00F22973" w:rsidRPr="00F22973" w:rsidRDefault="00F22973" w:rsidP="00F22973">
      <w:pPr>
        <w:rPr>
          <w:sz w:val="28"/>
          <w:szCs w:val="28"/>
        </w:rPr>
      </w:pPr>
      <w:r w:rsidRPr="00F22973">
        <w:rPr>
          <w:sz w:val="28"/>
          <w:szCs w:val="28"/>
        </w:rPr>
        <w:t>&lt;/body&gt;</w:t>
      </w:r>
    </w:p>
    <w:p w14:paraId="77A090C9" w14:textId="6F24346B" w:rsidR="00F22973" w:rsidRDefault="00F22973" w:rsidP="00F22973">
      <w:pPr>
        <w:rPr>
          <w:sz w:val="28"/>
          <w:szCs w:val="28"/>
        </w:rPr>
      </w:pPr>
      <w:r w:rsidRPr="00F22973">
        <w:rPr>
          <w:sz w:val="28"/>
          <w:szCs w:val="28"/>
        </w:rPr>
        <w:t>&lt;/html&gt;</w:t>
      </w:r>
    </w:p>
    <w:p w14:paraId="56EFDDB3" w14:textId="214CBC8B" w:rsidR="004161A5" w:rsidRDefault="009F576B" w:rsidP="00762648">
      <w:pPr>
        <w:rPr>
          <w:sz w:val="28"/>
          <w:szCs w:val="28"/>
        </w:rPr>
      </w:pPr>
      <w:proofErr w:type="gramStart"/>
      <w:r>
        <w:rPr>
          <w:sz w:val="28"/>
          <w:szCs w:val="28"/>
        </w:rPr>
        <w:t>OUTPUT:-</w:t>
      </w:r>
      <w:proofErr w:type="gramEnd"/>
    </w:p>
    <w:p w14:paraId="161A3A29" w14:textId="3C10BD4D" w:rsidR="009F576B" w:rsidRDefault="009F576B" w:rsidP="00762648">
      <w:pPr>
        <w:rPr>
          <w:sz w:val="28"/>
          <w:szCs w:val="28"/>
        </w:rPr>
      </w:pPr>
      <w:r>
        <w:rPr>
          <w:noProof/>
          <w:sz w:val="28"/>
          <w:szCs w:val="28"/>
        </w:rPr>
        <w:lastRenderedPageBreak/>
        <w:drawing>
          <wp:inline distT="0" distB="0" distL="0" distR="0" wp14:anchorId="693B1880" wp14:editId="2FFB56C1">
            <wp:extent cx="5943600" cy="3343275"/>
            <wp:effectExtent l="0" t="0" r="0" b="9525"/>
            <wp:docPr id="872500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0887" name="Picture 8725008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B560A7" w14:textId="77777777" w:rsidR="009F576B" w:rsidRDefault="009F576B" w:rsidP="00762648">
      <w:pPr>
        <w:rPr>
          <w:sz w:val="28"/>
          <w:szCs w:val="28"/>
        </w:rPr>
      </w:pPr>
    </w:p>
    <w:p w14:paraId="6BE95BB2" w14:textId="2535B0A8" w:rsidR="009F576B" w:rsidRDefault="009F576B" w:rsidP="00762648">
      <w:pPr>
        <w:rPr>
          <w:sz w:val="28"/>
          <w:szCs w:val="28"/>
        </w:rPr>
      </w:pPr>
      <w:r>
        <w:rPr>
          <w:sz w:val="28"/>
          <w:szCs w:val="28"/>
        </w:rPr>
        <w:t>Q18.</w:t>
      </w:r>
      <w:r w:rsidRPr="009F576B">
        <w:rPr>
          <w:sz w:val="28"/>
          <w:szCs w:val="28"/>
        </w:rPr>
        <w:t>Write HTML code to design a Registration Form in HTML.</w:t>
      </w:r>
    </w:p>
    <w:p w14:paraId="45DFE75C" w14:textId="0E908959" w:rsidR="009F576B" w:rsidRDefault="009F576B" w:rsidP="00762648">
      <w:pPr>
        <w:rPr>
          <w:sz w:val="28"/>
          <w:szCs w:val="28"/>
        </w:rPr>
      </w:pPr>
      <w:proofErr w:type="gramStart"/>
      <w:r>
        <w:rPr>
          <w:sz w:val="28"/>
          <w:szCs w:val="28"/>
        </w:rPr>
        <w:t>INPUT:-</w:t>
      </w:r>
      <w:proofErr w:type="gramEnd"/>
    </w:p>
    <w:p w14:paraId="6AE91E6A" w14:textId="77777777" w:rsidR="009F576B" w:rsidRPr="00BF73B6" w:rsidRDefault="009F576B" w:rsidP="009F576B">
      <w:pPr>
        <w:rPr>
          <w:sz w:val="28"/>
          <w:szCs w:val="28"/>
        </w:rPr>
      </w:pPr>
      <w:r w:rsidRPr="00BF73B6">
        <w:rPr>
          <w:sz w:val="28"/>
          <w:szCs w:val="28"/>
        </w:rPr>
        <w:t>&lt;!DOCTYPE html&gt;</w:t>
      </w:r>
    </w:p>
    <w:p w14:paraId="0C40BB87" w14:textId="77777777" w:rsidR="009F576B" w:rsidRPr="00BF73B6" w:rsidRDefault="009F576B" w:rsidP="009F576B">
      <w:pPr>
        <w:rPr>
          <w:sz w:val="28"/>
          <w:szCs w:val="28"/>
        </w:rPr>
      </w:pPr>
      <w:r w:rsidRPr="00BF73B6">
        <w:rPr>
          <w:sz w:val="28"/>
          <w:szCs w:val="28"/>
        </w:rPr>
        <w:t>&lt;html&gt;</w:t>
      </w:r>
    </w:p>
    <w:p w14:paraId="2A66D6A0" w14:textId="77777777" w:rsidR="009F576B" w:rsidRPr="00BF73B6" w:rsidRDefault="009F576B" w:rsidP="009F576B">
      <w:pPr>
        <w:rPr>
          <w:sz w:val="28"/>
          <w:szCs w:val="28"/>
        </w:rPr>
      </w:pPr>
      <w:r w:rsidRPr="00BF73B6">
        <w:rPr>
          <w:sz w:val="28"/>
          <w:szCs w:val="28"/>
        </w:rPr>
        <w:t>&lt;body&gt;</w:t>
      </w:r>
    </w:p>
    <w:p w14:paraId="464494E3" w14:textId="7AC83239" w:rsidR="009F576B" w:rsidRDefault="009F576B" w:rsidP="009F576B">
      <w:pPr>
        <w:rPr>
          <w:sz w:val="28"/>
          <w:szCs w:val="28"/>
        </w:rPr>
      </w:pPr>
      <w:r w:rsidRPr="00BF73B6">
        <w:rPr>
          <w:sz w:val="28"/>
          <w:szCs w:val="28"/>
        </w:rPr>
        <w:t>&lt;h</w:t>
      </w:r>
      <w:r>
        <w:rPr>
          <w:sz w:val="28"/>
          <w:szCs w:val="28"/>
        </w:rPr>
        <w:t>1 align=center</w:t>
      </w:r>
      <w:r w:rsidRPr="00BF73B6">
        <w:rPr>
          <w:sz w:val="28"/>
          <w:szCs w:val="28"/>
        </w:rPr>
        <w:t>&gt;</w:t>
      </w:r>
      <w:r>
        <w:rPr>
          <w:sz w:val="28"/>
          <w:szCs w:val="28"/>
        </w:rPr>
        <w:t>Registration form</w:t>
      </w:r>
      <w:r w:rsidRPr="00BF73B6">
        <w:rPr>
          <w:sz w:val="28"/>
          <w:szCs w:val="28"/>
        </w:rPr>
        <w:t>&lt;/h</w:t>
      </w:r>
      <w:r>
        <w:rPr>
          <w:sz w:val="28"/>
          <w:szCs w:val="28"/>
        </w:rPr>
        <w:t>1</w:t>
      </w:r>
      <w:r w:rsidRPr="00BF73B6">
        <w:rPr>
          <w:sz w:val="28"/>
          <w:szCs w:val="28"/>
        </w:rPr>
        <w:t>&gt;</w:t>
      </w:r>
    </w:p>
    <w:p w14:paraId="50109D5C" w14:textId="77777777" w:rsidR="009F576B" w:rsidRPr="00BF73B6" w:rsidRDefault="009F576B" w:rsidP="009F576B">
      <w:pPr>
        <w:rPr>
          <w:sz w:val="28"/>
          <w:szCs w:val="28"/>
        </w:rPr>
      </w:pPr>
      <w:r w:rsidRPr="00F22973">
        <w:rPr>
          <w:sz w:val="28"/>
          <w:szCs w:val="28"/>
        </w:rPr>
        <w:t>&lt;form action="</w:t>
      </w:r>
      <w:proofErr w:type="spellStart"/>
      <w:r>
        <w:rPr>
          <w:sz w:val="28"/>
          <w:szCs w:val="28"/>
        </w:rPr>
        <w:t>backend.php</w:t>
      </w:r>
      <w:proofErr w:type="spellEnd"/>
      <w:r w:rsidRPr="00F22973">
        <w:rPr>
          <w:sz w:val="28"/>
          <w:szCs w:val="28"/>
        </w:rPr>
        <w:t>"</w:t>
      </w:r>
      <w:r>
        <w:rPr>
          <w:sz w:val="28"/>
          <w:szCs w:val="28"/>
        </w:rPr>
        <w:t>&gt;</w:t>
      </w:r>
    </w:p>
    <w:p w14:paraId="2871A48C" w14:textId="77777777" w:rsidR="009F576B" w:rsidRPr="00BF73B6" w:rsidRDefault="009F576B" w:rsidP="009F576B">
      <w:pPr>
        <w:rPr>
          <w:sz w:val="28"/>
          <w:szCs w:val="28"/>
        </w:rPr>
      </w:pPr>
      <w:r w:rsidRPr="00BF73B6">
        <w:rPr>
          <w:sz w:val="28"/>
          <w:szCs w:val="28"/>
        </w:rPr>
        <w:t xml:space="preserve">  &lt;label for="</w:t>
      </w:r>
      <w:proofErr w:type="spellStart"/>
      <w:r w:rsidRPr="00BF73B6">
        <w:rPr>
          <w:sz w:val="28"/>
          <w:szCs w:val="28"/>
        </w:rPr>
        <w:t>fname</w:t>
      </w:r>
      <w:proofErr w:type="spellEnd"/>
      <w:r w:rsidRPr="00BF73B6">
        <w:rPr>
          <w:sz w:val="28"/>
          <w:szCs w:val="28"/>
        </w:rPr>
        <w:t>"&gt;First name:&lt;/label&gt;&lt;</w:t>
      </w:r>
      <w:proofErr w:type="spellStart"/>
      <w:r w:rsidRPr="00BF73B6">
        <w:rPr>
          <w:sz w:val="28"/>
          <w:szCs w:val="28"/>
        </w:rPr>
        <w:t>br</w:t>
      </w:r>
      <w:proofErr w:type="spellEnd"/>
      <w:r w:rsidRPr="00BF73B6">
        <w:rPr>
          <w:sz w:val="28"/>
          <w:szCs w:val="28"/>
        </w:rPr>
        <w:t>&gt;</w:t>
      </w:r>
    </w:p>
    <w:p w14:paraId="2AC24555" w14:textId="77777777" w:rsidR="009F576B" w:rsidRPr="00BF73B6" w:rsidRDefault="009F576B" w:rsidP="009F576B">
      <w:pPr>
        <w:rPr>
          <w:sz w:val="28"/>
          <w:szCs w:val="28"/>
        </w:rPr>
      </w:pPr>
      <w:r w:rsidRPr="00BF73B6">
        <w:rPr>
          <w:sz w:val="28"/>
          <w:szCs w:val="28"/>
        </w:rPr>
        <w:t xml:space="preserve">  &lt;input type="text" id="</w:t>
      </w:r>
      <w:proofErr w:type="spellStart"/>
      <w:r w:rsidRPr="00BF73B6">
        <w:rPr>
          <w:sz w:val="28"/>
          <w:szCs w:val="28"/>
        </w:rPr>
        <w:t>fname</w:t>
      </w:r>
      <w:proofErr w:type="spellEnd"/>
      <w:r w:rsidRPr="00BF73B6">
        <w:rPr>
          <w:sz w:val="28"/>
          <w:szCs w:val="28"/>
        </w:rPr>
        <w:t>" name="</w:t>
      </w:r>
      <w:proofErr w:type="spellStart"/>
      <w:r w:rsidRPr="00BF73B6">
        <w:rPr>
          <w:sz w:val="28"/>
          <w:szCs w:val="28"/>
        </w:rPr>
        <w:t>fname</w:t>
      </w:r>
      <w:proofErr w:type="spellEnd"/>
      <w:r w:rsidRPr="00BF73B6">
        <w:rPr>
          <w:sz w:val="28"/>
          <w:szCs w:val="28"/>
        </w:rPr>
        <w:t>"</w:t>
      </w:r>
      <w:r>
        <w:rPr>
          <w:sz w:val="28"/>
          <w:szCs w:val="28"/>
        </w:rPr>
        <w:t>&gt;&lt;</w:t>
      </w:r>
      <w:proofErr w:type="spellStart"/>
      <w:r w:rsidRPr="00BF73B6">
        <w:rPr>
          <w:sz w:val="28"/>
          <w:szCs w:val="28"/>
        </w:rPr>
        <w:t>br</w:t>
      </w:r>
      <w:proofErr w:type="spellEnd"/>
      <w:r w:rsidRPr="00BF73B6">
        <w:rPr>
          <w:sz w:val="28"/>
          <w:szCs w:val="28"/>
        </w:rPr>
        <w:t>&gt;</w:t>
      </w:r>
    </w:p>
    <w:p w14:paraId="79EAA9BD" w14:textId="77777777" w:rsidR="009F576B" w:rsidRPr="00BF73B6" w:rsidRDefault="009F576B" w:rsidP="009F576B">
      <w:pPr>
        <w:rPr>
          <w:sz w:val="28"/>
          <w:szCs w:val="28"/>
        </w:rPr>
      </w:pPr>
      <w:r w:rsidRPr="00BF73B6">
        <w:rPr>
          <w:sz w:val="28"/>
          <w:szCs w:val="28"/>
        </w:rPr>
        <w:t xml:space="preserve">  &lt;label for="</w:t>
      </w:r>
      <w:proofErr w:type="spellStart"/>
      <w:r w:rsidRPr="00BF73B6">
        <w:rPr>
          <w:sz w:val="28"/>
          <w:szCs w:val="28"/>
        </w:rPr>
        <w:t>lname</w:t>
      </w:r>
      <w:proofErr w:type="spellEnd"/>
      <w:r w:rsidRPr="00BF73B6">
        <w:rPr>
          <w:sz w:val="28"/>
          <w:szCs w:val="28"/>
        </w:rPr>
        <w:t>"&gt;Last name:&lt;/label&gt;&lt;</w:t>
      </w:r>
      <w:proofErr w:type="spellStart"/>
      <w:r w:rsidRPr="00BF73B6">
        <w:rPr>
          <w:sz w:val="28"/>
          <w:szCs w:val="28"/>
        </w:rPr>
        <w:t>br</w:t>
      </w:r>
      <w:proofErr w:type="spellEnd"/>
      <w:r w:rsidRPr="00BF73B6">
        <w:rPr>
          <w:sz w:val="28"/>
          <w:szCs w:val="28"/>
        </w:rPr>
        <w:t>&gt;</w:t>
      </w:r>
    </w:p>
    <w:p w14:paraId="3A7EAC06" w14:textId="77777777" w:rsidR="009F576B" w:rsidRDefault="009F576B" w:rsidP="009F576B">
      <w:pPr>
        <w:rPr>
          <w:sz w:val="28"/>
          <w:szCs w:val="28"/>
        </w:rPr>
      </w:pPr>
      <w:r w:rsidRPr="00BF73B6">
        <w:rPr>
          <w:sz w:val="28"/>
          <w:szCs w:val="28"/>
        </w:rPr>
        <w:t xml:space="preserve">  &lt;input type="text" id="</w:t>
      </w:r>
      <w:proofErr w:type="spellStart"/>
      <w:r w:rsidRPr="00BF73B6">
        <w:rPr>
          <w:sz w:val="28"/>
          <w:szCs w:val="28"/>
        </w:rPr>
        <w:t>lname</w:t>
      </w:r>
      <w:proofErr w:type="spellEnd"/>
      <w:r w:rsidRPr="00BF73B6">
        <w:rPr>
          <w:sz w:val="28"/>
          <w:szCs w:val="28"/>
        </w:rPr>
        <w:t>" name="</w:t>
      </w:r>
      <w:proofErr w:type="spellStart"/>
      <w:r w:rsidRPr="00BF73B6">
        <w:rPr>
          <w:sz w:val="28"/>
          <w:szCs w:val="28"/>
        </w:rPr>
        <w:t>lname</w:t>
      </w:r>
      <w:proofErr w:type="spellEnd"/>
      <w:r w:rsidRPr="00BF73B6">
        <w:rPr>
          <w:sz w:val="28"/>
          <w:szCs w:val="28"/>
        </w:rPr>
        <w:t>"&gt;&lt;</w:t>
      </w:r>
      <w:proofErr w:type="spellStart"/>
      <w:r w:rsidRPr="00BF73B6">
        <w:rPr>
          <w:sz w:val="28"/>
          <w:szCs w:val="28"/>
        </w:rPr>
        <w:t>br</w:t>
      </w:r>
      <w:proofErr w:type="spellEnd"/>
      <w:r w:rsidRPr="00BF73B6">
        <w:rPr>
          <w:sz w:val="28"/>
          <w:szCs w:val="28"/>
        </w:rPr>
        <w:t>&gt;</w:t>
      </w:r>
    </w:p>
    <w:p w14:paraId="4081978A" w14:textId="4AFF3768" w:rsidR="009F576B" w:rsidRDefault="009F576B" w:rsidP="009F576B">
      <w:pPr>
        <w:rPr>
          <w:sz w:val="28"/>
          <w:szCs w:val="28"/>
        </w:rPr>
      </w:pPr>
      <w:r>
        <w:rPr>
          <w:sz w:val="28"/>
          <w:szCs w:val="28"/>
        </w:rPr>
        <w:t>&lt;BR&gt;</w:t>
      </w:r>
    </w:p>
    <w:p w14:paraId="5031E5D1" w14:textId="607E01CC" w:rsidR="009F576B" w:rsidRDefault="009F576B" w:rsidP="009F576B">
      <w:pPr>
        <w:rPr>
          <w:sz w:val="28"/>
          <w:szCs w:val="28"/>
        </w:rPr>
      </w:pPr>
      <w:r>
        <w:rPr>
          <w:sz w:val="28"/>
          <w:szCs w:val="28"/>
        </w:rPr>
        <w:t>Gender:</w:t>
      </w:r>
    </w:p>
    <w:p w14:paraId="7761E2F8" w14:textId="16519B1F" w:rsidR="009F576B" w:rsidRDefault="009F576B" w:rsidP="009F576B">
      <w:pPr>
        <w:rPr>
          <w:sz w:val="28"/>
          <w:szCs w:val="28"/>
        </w:rPr>
      </w:pPr>
      <w:r>
        <w:rPr>
          <w:sz w:val="28"/>
          <w:szCs w:val="28"/>
        </w:rPr>
        <w:t xml:space="preserve">&lt;input </w:t>
      </w:r>
      <w:r w:rsidR="004336C3">
        <w:rPr>
          <w:sz w:val="28"/>
          <w:szCs w:val="28"/>
        </w:rPr>
        <w:t>type</w:t>
      </w:r>
      <w:proofErr w:type="gramStart"/>
      <w:r w:rsidR="004336C3">
        <w:rPr>
          <w:sz w:val="28"/>
          <w:szCs w:val="28"/>
        </w:rPr>
        <w:t>=”</w:t>
      </w:r>
      <w:r w:rsidR="00E75A84">
        <w:rPr>
          <w:sz w:val="28"/>
          <w:szCs w:val="28"/>
        </w:rPr>
        <w:t>radio</w:t>
      </w:r>
      <w:proofErr w:type="gramEnd"/>
      <w:r w:rsidR="00E75A84">
        <w:rPr>
          <w:sz w:val="28"/>
          <w:szCs w:val="28"/>
        </w:rPr>
        <w:t>” id= “male” name=”gender” value=”male”&gt;</w:t>
      </w:r>
    </w:p>
    <w:p w14:paraId="72579DAB" w14:textId="113EB6F7" w:rsidR="00E75A84" w:rsidRDefault="00E75A84" w:rsidP="009F576B">
      <w:pPr>
        <w:rPr>
          <w:sz w:val="28"/>
          <w:szCs w:val="28"/>
        </w:rPr>
      </w:pPr>
      <w:r>
        <w:rPr>
          <w:sz w:val="28"/>
          <w:szCs w:val="28"/>
        </w:rPr>
        <w:t>Male</w:t>
      </w:r>
    </w:p>
    <w:p w14:paraId="7E258135" w14:textId="05E673C3" w:rsidR="00E75A84" w:rsidRDefault="00E75A84" w:rsidP="00E75A84">
      <w:pPr>
        <w:rPr>
          <w:sz w:val="28"/>
          <w:szCs w:val="28"/>
        </w:rPr>
      </w:pPr>
      <w:r>
        <w:rPr>
          <w:sz w:val="28"/>
          <w:szCs w:val="28"/>
        </w:rPr>
        <w:t>&lt;input type</w:t>
      </w:r>
      <w:proofErr w:type="gramStart"/>
      <w:r>
        <w:rPr>
          <w:sz w:val="28"/>
          <w:szCs w:val="28"/>
        </w:rPr>
        <w:t>=”radio</w:t>
      </w:r>
      <w:proofErr w:type="gramEnd"/>
      <w:r>
        <w:rPr>
          <w:sz w:val="28"/>
          <w:szCs w:val="28"/>
        </w:rPr>
        <w:t>” id= “</w:t>
      </w:r>
      <w:r>
        <w:rPr>
          <w:sz w:val="28"/>
          <w:szCs w:val="28"/>
        </w:rPr>
        <w:t>fe</w:t>
      </w:r>
      <w:r>
        <w:rPr>
          <w:sz w:val="28"/>
          <w:szCs w:val="28"/>
        </w:rPr>
        <w:t>male” name=”gender” value=”</w:t>
      </w:r>
      <w:r>
        <w:rPr>
          <w:sz w:val="28"/>
          <w:szCs w:val="28"/>
        </w:rPr>
        <w:t>fe</w:t>
      </w:r>
      <w:r>
        <w:rPr>
          <w:sz w:val="28"/>
          <w:szCs w:val="28"/>
        </w:rPr>
        <w:t>male”&gt;</w:t>
      </w:r>
    </w:p>
    <w:p w14:paraId="757D7CC0" w14:textId="650B80C6" w:rsidR="00E75A84" w:rsidRDefault="00E75A84" w:rsidP="009F576B">
      <w:pPr>
        <w:rPr>
          <w:sz w:val="28"/>
          <w:szCs w:val="28"/>
        </w:rPr>
      </w:pPr>
      <w:r>
        <w:rPr>
          <w:sz w:val="28"/>
          <w:szCs w:val="28"/>
        </w:rPr>
        <w:t>Female</w:t>
      </w:r>
    </w:p>
    <w:p w14:paraId="05582851" w14:textId="33CCA5E1" w:rsidR="00E75A84" w:rsidRDefault="00E75A84" w:rsidP="00E75A84">
      <w:pPr>
        <w:rPr>
          <w:sz w:val="28"/>
          <w:szCs w:val="28"/>
        </w:rPr>
      </w:pPr>
      <w:r>
        <w:rPr>
          <w:sz w:val="28"/>
          <w:szCs w:val="28"/>
        </w:rPr>
        <w:t>&lt;input type</w:t>
      </w:r>
      <w:proofErr w:type="gramStart"/>
      <w:r>
        <w:rPr>
          <w:sz w:val="28"/>
          <w:szCs w:val="28"/>
        </w:rPr>
        <w:t>=”radio</w:t>
      </w:r>
      <w:proofErr w:type="gramEnd"/>
      <w:r>
        <w:rPr>
          <w:sz w:val="28"/>
          <w:szCs w:val="28"/>
        </w:rPr>
        <w:t>” id= “</w:t>
      </w:r>
      <w:r>
        <w:rPr>
          <w:sz w:val="28"/>
          <w:szCs w:val="28"/>
        </w:rPr>
        <w:t>other</w:t>
      </w:r>
      <w:r>
        <w:rPr>
          <w:sz w:val="28"/>
          <w:szCs w:val="28"/>
        </w:rPr>
        <w:t>” name=”gender” value=”</w:t>
      </w:r>
      <w:r>
        <w:rPr>
          <w:sz w:val="28"/>
          <w:szCs w:val="28"/>
        </w:rPr>
        <w:t>other</w:t>
      </w:r>
      <w:r>
        <w:rPr>
          <w:sz w:val="28"/>
          <w:szCs w:val="28"/>
        </w:rPr>
        <w:t>”&gt;</w:t>
      </w:r>
    </w:p>
    <w:p w14:paraId="424E6B36" w14:textId="23D80E0B" w:rsidR="00E75A84" w:rsidRDefault="00E75A84" w:rsidP="00E75A84">
      <w:pPr>
        <w:rPr>
          <w:sz w:val="28"/>
          <w:szCs w:val="28"/>
        </w:rPr>
      </w:pPr>
      <w:r>
        <w:rPr>
          <w:sz w:val="28"/>
          <w:szCs w:val="28"/>
        </w:rPr>
        <w:t>Other &lt;</w:t>
      </w:r>
      <w:proofErr w:type="spellStart"/>
      <w:r>
        <w:rPr>
          <w:sz w:val="28"/>
          <w:szCs w:val="28"/>
        </w:rPr>
        <w:t>br</w:t>
      </w:r>
      <w:proofErr w:type="spellEnd"/>
      <w:r>
        <w:rPr>
          <w:sz w:val="28"/>
          <w:szCs w:val="28"/>
        </w:rPr>
        <w:t>&gt;</w:t>
      </w:r>
    </w:p>
    <w:p w14:paraId="2B787021" w14:textId="5ECD2694" w:rsidR="00E75A84" w:rsidRDefault="00E75A84" w:rsidP="00E75A84">
      <w:pPr>
        <w:rPr>
          <w:sz w:val="28"/>
          <w:szCs w:val="28"/>
        </w:rPr>
      </w:pPr>
      <w:r>
        <w:rPr>
          <w:sz w:val="28"/>
          <w:szCs w:val="28"/>
        </w:rPr>
        <w:t>Hobbies</w:t>
      </w:r>
    </w:p>
    <w:p w14:paraId="4A965D89" w14:textId="34A343B4" w:rsidR="00E75A84" w:rsidRDefault="00E75A84" w:rsidP="00E75A84">
      <w:pPr>
        <w:rPr>
          <w:sz w:val="28"/>
          <w:szCs w:val="28"/>
        </w:rPr>
      </w:pPr>
      <w:r>
        <w:rPr>
          <w:sz w:val="28"/>
          <w:szCs w:val="28"/>
        </w:rPr>
        <w:lastRenderedPageBreak/>
        <w:t>&lt;input type</w:t>
      </w:r>
      <w:proofErr w:type="gramStart"/>
      <w:r>
        <w:rPr>
          <w:sz w:val="28"/>
          <w:szCs w:val="28"/>
        </w:rPr>
        <w:t>=”checkbox</w:t>
      </w:r>
      <w:proofErr w:type="gramEnd"/>
      <w:r>
        <w:rPr>
          <w:sz w:val="28"/>
          <w:szCs w:val="28"/>
        </w:rPr>
        <w:t>” id=”hobby1” name=”hobby1” value=”cooking”&gt; cooking&lt;</w:t>
      </w:r>
      <w:proofErr w:type="spellStart"/>
      <w:r>
        <w:rPr>
          <w:sz w:val="28"/>
          <w:szCs w:val="28"/>
        </w:rPr>
        <w:t>br</w:t>
      </w:r>
      <w:proofErr w:type="spellEnd"/>
      <w:r>
        <w:rPr>
          <w:sz w:val="28"/>
          <w:szCs w:val="28"/>
        </w:rPr>
        <w:t>&gt;</w:t>
      </w:r>
    </w:p>
    <w:p w14:paraId="756F6122" w14:textId="6AE41D32" w:rsidR="00E75A84" w:rsidRDefault="00E75A84" w:rsidP="00E75A84">
      <w:pPr>
        <w:rPr>
          <w:sz w:val="28"/>
          <w:szCs w:val="28"/>
        </w:rPr>
      </w:pPr>
      <w:r>
        <w:rPr>
          <w:sz w:val="28"/>
          <w:szCs w:val="28"/>
        </w:rPr>
        <w:t>&lt;input type</w:t>
      </w:r>
      <w:proofErr w:type="gramStart"/>
      <w:r>
        <w:rPr>
          <w:sz w:val="28"/>
          <w:szCs w:val="28"/>
        </w:rPr>
        <w:t>=”checkbox</w:t>
      </w:r>
      <w:proofErr w:type="gramEnd"/>
      <w:r>
        <w:rPr>
          <w:sz w:val="28"/>
          <w:szCs w:val="28"/>
        </w:rPr>
        <w:t>” id=”hobby</w:t>
      </w:r>
      <w:r>
        <w:rPr>
          <w:sz w:val="28"/>
          <w:szCs w:val="28"/>
        </w:rPr>
        <w:t>2</w:t>
      </w:r>
      <w:r>
        <w:rPr>
          <w:sz w:val="28"/>
          <w:szCs w:val="28"/>
        </w:rPr>
        <w:t>” name=”hobby</w:t>
      </w:r>
      <w:r>
        <w:rPr>
          <w:sz w:val="28"/>
          <w:szCs w:val="28"/>
        </w:rPr>
        <w:t>2</w:t>
      </w:r>
      <w:r>
        <w:rPr>
          <w:sz w:val="28"/>
          <w:szCs w:val="28"/>
        </w:rPr>
        <w:t>” value=”</w:t>
      </w:r>
      <w:r>
        <w:rPr>
          <w:sz w:val="28"/>
          <w:szCs w:val="28"/>
        </w:rPr>
        <w:t>dancing</w:t>
      </w:r>
      <w:r>
        <w:rPr>
          <w:sz w:val="28"/>
          <w:szCs w:val="28"/>
        </w:rPr>
        <w:t>”&gt;</w:t>
      </w:r>
      <w:r>
        <w:rPr>
          <w:sz w:val="28"/>
          <w:szCs w:val="28"/>
        </w:rPr>
        <w:t>dancing&lt;</w:t>
      </w:r>
      <w:proofErr w:type="spellStart"/>
      <w:r>
        <w:rPr>
          <w:sz w:val="28"/>
          <w:szCs w:val="28"/>
        </w:rPr>
        <w:t>br</w:t>
      </w:r>
      <w:proofErr w:type="spellEnd"/>
      <w:r>
        <w:rPr>
          <w:sz w:val="28"/>
          <w:szCs w:val="28"/>
        </w:rPr>
        <w:t>&gt;</w:t>
      </w:r>
    </w:p>
    <w:p w14:paraId="732990E5" w14:textId="612701F5" w:rsidR="00E75A84" w:rsidRDefault="00E75A84" w:rsidP="00E75A84">
      <w:pPr>
        <w:rPr>
          <w:sz w:val="28"/>
          <w:szCs w:val="28"/>
        </w:rPr>
      </w:pPr>
      <w:r>
        <w:rPr>
          <w:sz w:val="28"/>
          <w:szCs w:val="28"/>
        </w:rPr>
        <w:t>&lt;input type</w:t>
      </w:r>
      <w:proofErr w:type="gramStart"/>
      <w:r>
        <w:rPr>
          <w:sz w:val="28"/>
          <w:szCs w:val="28"/>
        </w:rPr>
        <w:t>=”checkbox</w:t>
      </w:r>
      <w:proofErr w:type="gramEnd"/>
      <w:r>
        <w:rPr>
          <w:sz w:val="28"/>
          <w:szCs w:val="28"/>
        </w:rPr>
        <w:t>” id=”hobby</w:t>
      </w:r>
      <w:r>
        <w:rPr>
          <w:sz w:val="28"/>
          <w:szCs w:val="28"/>
        </w:rPr>
        <w:t>3</w:t>
      </w:r>
      <w:r>
        <w:rPr>
          <w:sz w:val="28"/>
          <w:szCs w:val="28"/>
        </w:rPr>
        <w:t>” name=”hobby</w:t>
      </w:r>
      <w:r>
        <w:rPr>
          <w:sz w:val="28"/>
          <w:szCs w:val="28"/>
        </w:rPr>
        <w:t>3</w:t>
      </w:r>
      <w:r>
        <w:rPr>
          <w:sz w:val="28"/>
          <w:szCs w:val="28"/>
        </w:rPr>
        <w:t>” value=”</w:t>
      </w:r>
      <w:r>
        <w:rPr>
          <w:sz w:val="28"/>
          <w:szCs w:val="28"/>
        </w:rPr>
        <w:t>reading</w:t>
      </w:r>
      <w:r>
        <w:rPr>
          <w:sz w:val="28"/>
          <w:szCs w:val="28"/>
        </w:rPr>
        <w:t>”&gt;</w:t>
      </w:r>
      <w:r>
        <w:rPr>
          <w:sz w:val="28"/>
          <w:szCs w:val="28"/>
        </w:rPr>
        <w:t>reading &lt;</w:t>
      </w:r>
      <w:proofErr w:type="spellStart"/>
      <w:r>
        <w:rPr>
          <w:sz w:val="28"/>
          <w:szCs w:val="28"/>
        </w:rPr>
        <w:t>br</w:t>
      </w:r>
      <w:proofErr w:type="spellEnd"/>
      <w:r>
        <w:rPr>
          <w:sz w:val="28"/>
          <w:szCs w:val="28"/>
        </w:rPr>
        <w:t>&gt;</w:t>
      </w:r>
    </w:p>
    <w:p w14:paraId="2B4FB91B" w14:textId="39025F4A" w:rsidR="00E75A84" w:rsidRDefault="00E75A84" w:rsidP="00E75A84">
      <w:pPr>
        <w:rPr>
          <w:sz w:val="28"/>
          <w:szCs w:val="28"/>
        </w:rPr>
      </w:pPr>
      <w:r>
        <w:rPr>
          <w:sz w:val="28"/>
          <w:szCs w:val="28"/>
        </w:rPr>
        <w:t>&lt;input type</w:t>
      </w:r>
      <w:proofErr w:type="gramStart"/>
      <w:r>
        <w:rPr>
          <w:sz w:val="28"/>
          <w:szCs w:val="28"/>
        </w:rPr>
        <w:t>=”checkbox</w:t>
      </w:r>
      <w:proofErr w:type="gramEnd"/>
      <w:r>
        <w:rPr>
          <w:sz w:val="28"/>
          <w:szCs w:val="28"/>
        </w:rPr>
        <w:t>” id=”hobby</w:t>
      </w:r>
      <w:r>
        <w:rPr>
          <w:sz w:val="28"/>
          <w:szCs w:val="28"/>
        </w:rPr>
        <w:t>4</w:t>
      </w:r>
      <w:r>
        <w:rPr>
          <w:sz w:val="28"/>
          <w:szCs w:val="28"/>
        </w:rPr>
        <w:t>” name=”hobby</w:t>
      </w:r>
      <w:r>
        <w:rPr>
          <w:sz w:val="28"/>
          <w:szCs w:val="28"/>
        </w:rPr>
        <w:t>4</w:t>
      </w:r>
      <w:r>
        <w:rPr>
          <w:sz w:val="28"/>
          <w:szCs w:val="28"/>
        </w:rPr>
        <w:t>” value=”</w:t>
      </w:r>
      <w:r>
        <w:rPr>
          <w:sz w:val="28"/>
          <w:szCs w:val="28"/>
        </w:rPr>
        <w:t>sing</w:t>
      </w:r>
      <w:r>
        <w:rPr>
          <w:sz w:val="28"/>
          <w:szCs w:val="28"/>
        </w:rPr>
        <w:t>ing”&gt;</w:t>
      </w:r>
      <w:r>
        <w:rPr>
          <w:sz w:val="28"/>
          <w:szCs w:val="28"/>
        </w:rPr>
        <w:t>singing &lt;</w:t>
      </w:r>
      <w:proofErr w:type="spellStart"/>
      <w:r>
        <w:rPr>
          <w:sz w:val="28"/>
          <w:szCs w:val="28"/>
        </w:rPr>
        <w:t>br</w:t>
      </w:r>
      <w:proofErr w:type="spellEnd"/>
      <w:r>
        <w:rPr>
          <w:sz w:val="28"/>
          <w:szCs w:val="28"/>
        </w:rPr>
        <w:t>&gt;</w:t>
      </w:r>
    </w:p>
    <w:p w14:paraId="758FC348" w14:textId="5EFB66A2" w:rsidR="00E75A84" w:rsidRDefault="00E75A84" w:rsidP="009F576B">
      <w:pPr>
        <w:rPr>
          <w:sz w:val="28"/>
          <w:szCs w:val="28"/>
        </w:rPr>
      </w:pPr>
      <w:r>
        <w:rPr>
          <w:sz w:val="28"/>
          <w:szCs w:val="28"/>
        </w:rPr>
        <w:t>&lt;input type</w:t>
      </w:r>
      <w:proofErr w:type="gramStart"/>
      <w:r>
        <w:rPr>
          <w:sz w:val="28"/>
          <w:szCs w:val="28"/>
        </w:rPr>
        <w:t>=”checkbox</w:t>
      </w:r>
      <w:proofErr w:type="gramEnd"/>
      <w:r>
        <w:rPr>
          <w:sz w:val="28"/>
          <w:szCs w:val="28"/>
        </w:rPr>
        <w:t>” id=”hobby</w:t>
      </w:r>
      <w:r>
        <w:rPr>
          <w:sz w:val="28"/>
          <w:szCs w:val="28"/>
        </w:rPr>
        <w:t>5</w:t>
      </w:r>
      <w:r>
        <w:rPr>
          <w:sz w:val="28"/>
          <w:szCs w:val="28"/>
        </w:rPr>
        <w:t>” name=”hobby</w:t>
      </w:r>
      <w:r>
        <w:rPr>
          <w:sz w:val="28"/>
          <w:szCs w:val="28"/>
        </w:rPr>
        <w:t>5</w:t>
      </w:r>
      <w:r>
        <w:rPr>
          <w:sz w:val="28"/>
          <w:szCs w:val="28"/>
        </w:rPr>
        <w:t>” value=”</w:t>
      </w:r>
      <w:r>
        <w:rPr>
          <w:sz w:val="28"/>
          <w:szCs w:val="28"/>
        </w:rPr>
        <w:t>other</w:t>
      </w:r>
      <w:r>
        <w:rPr>
          <w:sz w:val="28"/>
          <w:szCs w:val="28"/>
        </w:rPr>
        <w:t>”&gt;</w:t>
      </w:r>
      <w:r>
        <w:rPr>
          <w:sz w:val="28"/>
          <w:szCs w:val="28"/>
        </w:rPr>
        <w:t>other &lt;</w:t>
      </w:r>
      <w:proofErr w:type="spellStart"/>
      <w:r>
        <w:rPr>
          <w:sz w:val="28"/>
          <w:szCs w:val="28"/>
        </w:rPr>
        <w:t>br</w:t>
      </w:r>
      <w:proofErr w:type="spellEnd"/>
      <w:r>
        <w:rPr>
          <w:sz w:val="28"/>
          <w:szCs w:val="28"/>
        </w:rPr>
        <w:t>&gt;</w:t>
      </w:r>
    </w:p>
    <w:p w14:paraId="42402C08" w14:textId="31A9CD5B" w:rsidR="00E75A84" w:rsidRDefault="00E75A84" w:rsidP="009F576B">
      <w:pPr>
        <w:rPr>
          <w:sz w:val="28"/>
          <w:szCs w:val="28"/>
        </w:rPr>
      </w:pPr>
      <w:r>
        <w:rPr>
          <w:sz w:val="28"/>
          <w:szCs w:val="28"/>
        </w:rPr>
        <w:t xml:space="preserve">Phone no. </w:t>
      </w:r>
    </w:p>
    <w:p w14:paraId="2B637DF5" w14:textId="48EFF9C0" w:rsidR="00E75A84" w:rsidRDefault="00E75A84" w:rsidP="009F576B">
      <w:pPr>
        <w:rPr>
          <w:sz w:val="28"/>
          <w:szCs w:val="28"/>
        </w:rPr>
      </w:pPr>
      <w:r>
        <w:rPr>
          <w:sz w:val="28"/>
          <w:szCs w:val="28"/>
        </w:rPr>
        <w:t>&lt;input type=”</w:t>
      </w:r>
      <w:proofErr w:type="spellStart"/>
      <w:r>
        <w:rPr>
          <w:sz w:val="28"/>
          <w:szCs w:val="28"/>
        </w:rPr>
        <w:t>tel</w:t>
      </w:r>
      <w:proofErr w:type="spellEnd"/>
      <w:r>
        <w:rPr>
          <w:sz w:val="28"/>
          <w:szCs w:val="28"/>
        </w:rPr>
        <w:t>” id</w:t>
      </w:r>
      <w:proofErr w:type="gramStart"/>
      <w:r>
        <w:rPr>
          <w:sz w:val="28"/>
          <w:szCs w:val="28"/>
        </w:rPr>
        <w:t>=”</w:t>
      </w:r>
      <w:r>
        <w:rPr>
          <w:sz w:val="28"/>
          <w:szCs w:val="28"/>
        </w:rPr>
        <w:t>phone</w:t>
      </w:r>
      <w:proofErr w:type="gramEnd"/>
      <w:r>
        <w:rPr>
          <w:sz w:val="28"/>
          <w:szCs w:val="28"/>
        </w:rPr>
        <w:t>” name=”</w:t>
      </w:r>
      <w:r>
        <w:rPr>
          <w:sz w:val="28"/>
          <w:szCs w:val="28"/>
        </w:rPr>
        <w:t>phone</w:t>
      </w:r>
      <w:r>
        <w:rPr>
          <w:sz w:val="28"/>
          <w:szCs w:val="28"/>
        </w:rPr>
        <w:t xml:space="preserve">” </w:t>
      </w:r>
      <w:r>
        <w:rPr>
          <w:sz w:val="28"/>
          <w:szCs w:val="28"/>
        </w:rPr>
        <w:t>&gt;&lt;</w:t>
      </w:r>
      <w:proofErr w:type="spellStart"/>
      <w:r>
        <w:rPr>
          <w:sz w:val="28"/>
          <w:szCs w:val="28"/>
        </w:rPr>
        <w:t>br</w:t>
      </w:r>
      <w:proofErr w:type="spellEnd"/>
      <w:r>
        <w:rPr>
          <w:sz w:val="28"/>
          <w:szCs w:val="28"/>
        </w:rPr>
        <w:t>&gt;</w:t>
      </w:r>
    </w:p>
    <w:p w14:paraId="5B1C0D8C" w14:textId="5186B7BA" w:rsidR="00E75A84" w:rsidRDefault="00433EC7" w:rsidP="009F576B">
      <w:pPr>
        <w:rPr>
          <w:sz w:val="28"/>
          <w:szCs w:val="28"/>
        </w:rPr>
      </w:pPr>
      <w:r>
        <w:rPr>
          <w:sz w:val="28"/>
          <w:szCs w:val="28"/>
        </w:rPr>
        <w:t>Address</w:t>
      </w:r>
    </w:p>
    <w:p w14:paraId="147722B7" w14:textId="170BAA34" w:rsidR="00433EC7" w:rsidRDefault="00433EC7" w:rsidP="009F576B">
      <w:pPr>
        <w:rPr>
          <w:sz w:val="28"/>
          <w:szCs w:val="28"/>
        </w:rPr>
      </w:pPr>
      <w:r>
        <w:rPr>
          <w:sz w:val="28"/>
          <w:szCs w:val="28"/>
        </w:rPr>
        <w:t>&lt;input type=”</w:t>
      </w:r>
      <w:r>
        <w:rPr>
          <w:sz w:val="28"/>
          <w:szCs w:val="28"/>
        </w:rPr>
        <w:t>text</w:t>
      </w:r>
      <w:r>
        <w:rPr>
          <w:sz w:val="28"/>
          <w:szCs w:val="28"/>
        </w:rPr>
        <w:t xml:space="preserve">” </w:t>
      </w:r>
      <w:r>
        <w:rPr>
          <w:sz w:val="28"/>
          <w:szCs w:val="28"/>
        </w:rPr>
        <w:t>size=”50%” id</w:t>
      </w:r>
      <w:proofErr w:type="gramStart"/>
      <w:r>
        <w:rPr>
          <w:sz w:val="28"/>
          <w:szCs w:val="28"/>
        </w:rPr>
        <w:t>=”address</w:t>
      </w:r>
      <w:proofErr w:type="gramEnd"/>
      <w:r>
        <w:rPr>
          <w:sz w:val="28"/>
          <w:szCs w:val="28"/>
        </w:rPr>
        <w:t>”&gt; &lt;</w:t>
      </w:r>
      <w:proofErr w:type="spellStart"/>
      <w:r>
        <w:rPr>
          <w:sz w:val="28"/>
          <w:szCs w:val="28"/>
        </w:rPr>
        <w:t>br</w:t>
      </w:r>
      <w:proofErr w:type="spellEnd"/>
      <w:r>
        <w:rPr>
          <w:sz w:val="28"/>
          <w:szCs w:val="28"/>
        </w:rPr>
        <w:t>&gt;</w:t>
      </w:r>
    </w:p>
    <w:p w14:paraId="067DECBD" w14:textId="7FDF951A" w:rsidR="00433EC7" w:rsidRDefault="00433EC7" w:rsidP="009F576B">
      <w:pPr>
        <w:rPr>
          <w:sz w:val="28"/>
          <w:szCs w:val="28"/>
        </w:rPr>
      </w:pPr>
      <w:r>
        <w:rPr>
          <w:sz w:val="28"/>
          <w:szCs w:val="28"/>
        </w:rPr>
        <w:t>Email</w:t>
      </w:r>
    </w:p>
    <w:p w14:paraId="6F137339" w14:textId="1B088EF6" w:rsidR="00433EC7" w:rsidRDefault="00433EC7" w:rsidP="009F576B">
      <w:pPr>
        <w:rPr>
          <w:sz w:val="28"/>
          <w:szCs w:val="28"/>
        </w:rPr>
      </w:pPr>
      <w:r>
        <w:rPr>
          <w:sz w:val="28"/>
          <w:szCs w:val="28"/>
        </w:rPr>
        <w:t>&lt;input type</w:t>
      </w:r>
      <w:proofErr w:type="gramStart"/>
      <w:r>
        <w:rPr>
          <w:sz w:val="28"/>
          <w:szCs w:val="28"/>
        </w:rPr>
        <w:t>=”</w:t>
      </w:r>
      <w:r>
        <w:rPr>
          <w:sz w:val="28"/>
          <w:szCs w:val="28"/>
        </w:rPr>
        <w:t>email</w:t>
      </w:r>
      <w:proofErr w:type="gramEnd"/>
      <w:r>
        <w:rPr>
          <w:sz w:val="28"/>
          <w:szCs w:val="28"/>
        </w:rPr>
        <w:t>” id=”</w:t>
      </w:r>
      <w:r>
        <w:rPr>
          <w:sz w:val="28"/>
          <w:szCs w:val="28"/>
        </w:rPr>
        <w:t>email</w:t>
      </w:r>
      <w:r>
        <w:rPr>
          <w:sz w:val="28"/>
          <w:szCs w:val="28"/>
        </w:rPr>
        <w:t>” name=”</w:t>
      </w:r>
      <w:r>
        <w:rPr>
          <w:sz w:val="28"/>
          <w:szCs w:val="28"/>
        </w:rPr>
        <w:t>email</w:t>
      </w:r>
      <w:r>
        <w:rPr>
          <w:sz w:val="28"/>
          <w:szCs w:val="28"/>
        </w:rPr>
        <w:t>”&gt;</w:t>
      </w:r>
      <w:r>
        <w:rPr>
          <w:sz w:val="28"/>
          <w:szCs w:val="28"/>
        </w:rPr>
        <w:t>&lt;</w:t>
      </w:r>
      <w:proofErr w:type="spellStart"/>
      <w:r>
        <w:rPr>
          <w:sz w:val="28"/>
          <w:szCs w:val="28"/>
        </w:rPr>
        <w:t>br</w:t>
      </w:r>
      <w:proofErr w:type="spellEnd"/>
      <w:r>
        <w:rPr>
          <w:sz w:val="28"/>
          <w:szCs w:val="28"/>
        </w:rPr>
        <w:t>&gt;</w:t>
      </w:r>
    </w:p>
    <w:p w14:paraId="469E358E" w14:textId="77777777" w:rsidR="00433EC7" w:rsidRPr="00F22973" w:rsidRDefault="00433EC7" w:rsidP="00433EC7">
      <w:pPr>
        <w:rPr>
          <w:sz w:val="28"/>
          <w:szCs w:val="28"/>
        </w:rPr>
      </w:pPr>
      <w:r w:rsidRPr="00F22973">
        <w:rPr>
          <w:sz w:val="28"/>
          <w:szCs w:val="28"/>
        </w:rPr>
        <w:t>&lt;label for="</w:t>
      </w:r>
      <w:r>
        <w:rPr>
          <w:sz w:val="28"/>
          <w:szCs w:val="28"/>
        </w:rPr>
        <w:t>course</w:t>
      </w:r>
      <w:r w:rsidRPr="00F22973">
        <w:rPr>
          <w:sz w:val="28"/>
          <w:szCs w:val="28"/>
        </w:rPr>
        <w:t xml:space="preserve">"&gt;Choose a </w:t>
      </w:r>
      <w:r>
        <w:rPr>
          <w:sz w:val="28"/>
          <w:szCs w:val="28"/>
        </w:rPr>
        <w:t>course</w:t>
      </w:r>
      <w:r w:rsidRPr="00F22973">
        <w:rPr>
          <w:sz w:val="28"/>
          <w:szCs w:val="28"/>
        </w:rPr>
        <w:t>:&lt;/label&gt;</w:t>
      </w:r>
    </w:p>
    <w:p w14:paraId="3E7952EA" w14:textId="77777777" w:rsidR="00433EC7" w:rsidRPr="00F22973" w:rsidRDefault="00433EC7" w:rsidP="00433EC7">
      <w:pPr>
        <w:rPr>
          <w:sz w:val="28"/>
          <w:szCs w:val="28"/>
        </w:rPr>
      </w:pPr>
      <w:r w:rsidRPr="00F22973">
        <w:rPr>
          <w:sz w:val="28"/>
          <w:szCs w:val="28"/>
        </w:rPr>
        <w:t xml:space="preserve">  &lt;select id="</w:t>
      </w:r>
      <w:r>
        <w:rPr>
          <w:sz w:val="28"/>
          <w:szCs w:val="28"/>
        </w:rPr>
        <w:t>course</w:t>
      </w:r>
      <w:r w:rsidRPr="00F22973">
        <w:rPr>
          <w:sz w:val="28"/>
          <w:szCs w:val="28"/>
        </w:rPr>
        <w:t>" name="c</w:t>
      </w:r>
      <w:r>
        <w:rPr>
          <w:sz w:val="28"/>
          <w:szCs w:val="28"/>
        </w:rPr>
        <w:t>ourse</w:t>
      </w:r>
      <w:r w:rsidRPr="00F22973">
        <w:rPr>
          <w:sz w:val="28"/>
          <w:szCs w:val="28"/>
        </w:rPr>
        <w:t>"&gt;</w:t>
      </w:r>
    </w:p>
    <w:p w14:paraId="4F6EBC0A" w14:textId="77777777" w:rsidR="00433EC7" w:rsidRPr="00F22973" w:rsidRDefault="00433EC7" w:rsidP="00433EC7">
      <w:pPr>
        <w:rPr>
          <w:sz w:val="28"/>
          <w:szCs w:val="28"/>
        </w:rPr>
      </w:pPr>
      <w:r w:rsidRPr="00F22973">
        <w:rPr>
          <w:sz w:val="28"/>
          <w:szCs w:val="28"/>
        </w:rPr>
        <w:t xml:space="preserve">    &lt;option value="</w:t>
      </w:r>
      <w:proofErr w:type="spellStart"/>
      <w:r>
        <w:rPr>
          <w:sz w:val="28"/>
          <w:szCs w:val="28"/>
        </w:rPr>
        <w:t>bca</w:t>
      </w:r>
      <w:proofErr w:type="spellEnd"/>
      <w:r w:rsidRPr="00F22973">
        <w:rPr>
          <w:sz w:val="28"/>
          <w:szCs w:val="28"/>
        </w:rPr>
        <w:t>"&gt;</w:t>
      </w:r>
      <w:proofErr w:type="spellStart"/>
      <w:r>
        <w:rPr>
          <w:sz w:val="28"/>
          <w:szCs w:val="28"/>
        </w:rPr>
        <w:t>bca</w:t>
      </w:r>
      <w:proofErr w:type="spellEnd"/>
      <w:r w:rsidRPr="00F22973">
        <w:rPr>
          <w:sz w:val="28"/>
          <w:szCs w:val="28"/>
        </w:rPr>
        <w:t>&lt;/option&gt;</w:t>
      </w:r>
    </w:p>
    <w:p w14:paraId="6630AE16" w14:textId="77777777" w:rsidR="00433EC7" w:rsidRPr="00F22973" w:rsidRDefault="00433EC7" w:rsidP="00433EC7">
      <w:pPr>
        <w:rPr>
          <w:sz w:val="28"/>
          <w:szCs w:val="28"/>
        </w:rPr>
      </w:pPr>
      <w:r w:rsidRPr="00F22973">
        <w:rPr>
          <w:sz w:val="28"/>
          <w:szCs w:val="28"/>
        </w:rPr>
        <w:t xml:space="preserve">    &lt;option value="</w:t>
      </w:r>
      <w:proofErr w:type="spellStart"/>
      <w:r>
        <w:rPr>
          <w:sz w:val="28"/>
          <w:szCs w:val="28"/>
        </w:rPr>
        <w:t>mca</w:t>
      </w:r>
      <w:proofErr w:type="spellEnd"/>
      <w:r w:rsidRPr="00F22973">
        <w:rPr>
          <w:sz w:val="28"/>
          <w:szCs w:val="28"/>
        </w:rPr>
        <w:t>"&gt;</w:t>
      </w:r>
      <w:proofErr w:type="spellStart"/>
      <w:r>
        <w:rPr>
          <w:sz w:val="28"/>
          <w:szCs w:val="28"/>
        </w:rPr>
        <w:t>mca</w:t>
      </w:r>
      <w:proofErr w:type="spellEnd"/>
      <w:r>
        <w:rPr>
          <w:sz w:val="28"/>
          <w:szCs w:val="28"/>
        </w:rPr>
        <w:t>&lt;</w:t>
      </w:r>
      <w:r w:rsidRPr="00F22973">
        <w:rPr>
          <w:sz w:val="28"/>
          <w:szCs w:val="28"/>
        </w:rPr>
        <w:t>/option&gt;</w:t>
      </w:r>
    </w:p>
    <w:p w14:paraId="749375C1" w14:textId="77777777" w:rsidR="00433EC7" w:rsidRPr="00F22973" w:rsidRDefault="00433EC7" w:rsidP="00433EC7">
      <w:pPr>
        <w:rPr>
          <w:sz w:val="28"/>
          <w:szCs w:val="28"/>
        </w:rPr>
      </w:pPr>
      <w:r w:rsidRPr="00F22973">
        <w:rPr>
          <w:sz w:val="28"/>
          <w:szCs w:val="28"/>
        </w:rPr>
        <w:t xml:space="preserve">    &lt;option value="</w:t>
      </w:r>
      <w:proofErr w:type="spellStart"/>
      <w:r>
        <w:rPr>
          <w:sz w:val="28"/>
          <w:szCs w:val="28"/>
        </w:rPr>
        <w:t>bba</w:t>
      </w:r>
      <w:proofErr w:type="spellEnd"/>
      <w:r w:rsidRPr="00F22973">
        <w:rPr>
          <w:sz w:val="28"/>
          <w:szCs w:val="28"/>
        </w:rPr>
        <w:t xml:space="preserve"> "&gt;</w:t>
      </w:r>
      <w:proofErr w:type="spellStart"/>
      <w:r>
        <w:rPr>
          <w:sz w:val="28"/>
          <w:szCs w:val="28"/>
        </w:rPr>
        <w:t>bba</w:t>
      </w:r>
      <w:proofErr w:type="spellEnd"/>
      <w:r w:rsidRPr="00F22973">
        <w:rPr>
          <w:sz w:val="28"/>
          <w:szCs w:val="28"/>
        </w:rPr>
        <w:t xml:space="preserve"> &lt;/option&gt;</w:t>
      </w:r>
    </w:p>
    <w:p w14:paraId="58195F4E" w14:textId="77777777" w:rsidR="00433EC7" w:rsidRPr="00F22973" w:rsidRDefault="00433EC7" w:rsidP="00433EC7">
      <w:pPr>
        <w:rPr>
          <w:sz w:val="28"/>
          <w:szCs w:val="28"/>
        </w:rPr>
      </w:pPr>
      <w:r w:rsidRPr="00F22973">
        <w:rPr>
          <w:sz w:val="28"/>
          <w:szCs w:val="28"/>
        </w:rPr>
        <w:t xml:space="preserve">    &lt;option value="</w:t>
      </w:r>
      <w:proofErr w:type="spellStart"/>
      <w:r>
        <w:rPr>
          <w:sz w:val="28"/>
          <w:szCs w:val="28"/>
        </w:rPr>
        <w:t>mba</w:t>
      </w:r>
      <w:proofErr w:type="spellEnd"/>
      <w:r w:rsidRPr="00F22973">
        <w:rPr>
          <w:sz w:val="28"/>
          <w:szCs w:val="28"/>
        </w:rPr>
        <w:t>"&gt;</w:t>
      </w:r>
      <w:proofErr w:type="spellStart"/>
      <w:r>
        <w:rPr>
          <w:sz w:val="28"/>
          <w:szCs w:val="28"/>
        </w:rPr>
        <w:t>mba</w:t>
      </w:r>
      <w:proofErr w:type="spellEnd"/>
      <w:r w:rsidRPr="00F22973">
        <w:rPr>
          <w:sz w:val="28"/>
          <w:szCs w:val="28"/>
        </w:rPr>
        <w:t xml:space="preserve"> &lt;/option&gt;</w:t>
      </w:r>
    </w:p>
    <w:p w14:paraId="606A0648" w14:textId="77777777" w:rsidR="00433EC7" w:rsidRDefault="00433EC7" w:rsidP="00433EC7">
      <w:pPr>
        <w:rPr>
          <w:sz w:val="28"/>
          <w:szCs w:val="28"/>
        </w:rPr>
      </w:pPr>
      <w:r w:rsidRPr="00F22973">
        <w:rPr>
          <w:sz w:val="28"/>
          <w:szCs w:val="28"/>
        </w:rPr>
        <w:t xml:space="preserve">  &lt;/select&gt;</w:t>
      </w:r>
      <w:r>
        <w:rPr>
          <w:sz w:val="28"/>
          <w:szCs w:val="28"/>
        </w:rPr>
        <w:t>&lt;</w:t>
      </w:r>
      <w:proofErr w:type="spellStart"/>
      <w:r>
        <w:rPr>
          <w:sz w:val="28"/>
          <w:szCs w:val="28"/>
        </w:rPr>
        <w:t>br</w:t>
      </w:r>
      <w:proofErr w:type="spellEnd"/>
      <w:r>
        <w:rPr>
          <w:sz w:val="28"/>
          <w:szCs w:val="28"/>
        </w:rPr>
        <w:t>&gt;</w:t>
      </w:r>
    </w:p>
    <w:p w14:paraId="79E86CBA" w14:textId="77777777" w:rsidR="00433EC7" w:rsidRDefault="00433EC7" w:rsidP="00433EC7">
      <w:pPr>
        <w:rPr>
          <w:sz w:val="28"/>
          <w:szCs w:val="28"/>
        </w:rPr>
      </w:pPr>
      <w:r>
        <w:rPr>
          <w:sz w:val="28"/>
          <w:szCs w:val="28"/>
        </w:rPr>
        <w:t xml:space="preserve">Any </w:t>
      </w:r>
      <w:proofErr w:type="gramStart"/>
      <w:r>
        <w:rPr>
          <w:sz w:val="28"/>
          <w:szCs w:val="28"/>
        </w:rPr>
        <w:t>suggestions:-</w:t>
      </w:r>
      <w:proofErr w:type="gramEnd"/>
    </w:p>
    <w:p w14:paraId="64A008AA" w14:textId="77777777" w:rsidR="00433EC7" w:rsidRPr="00F22973" w:rsidRDefault="00433EC7" w:rsidP="00433EC7">
      <w:pPr>
        <w:rPr>
          <w:sz w:val="28"/>
          <w:szCs w:val="28"/>
        </w:rPr>
      </w:pPr>
      <w:r w:rsidRPr="00F22973">
        <w:rPr>
          <w:sz w:val="28"/>
          <w:szCs w:val="28"/>
        </w:rPr>
        <w:t>&lt;</w:t>
      </w:r>
      <w:proofErr w:type="spellStart"/>
      <w:r w:rsidRPr="00F22973">
        <w:rPr>
          <w:sz w:val="28"/>
          <w:szCs w:val="28"/>
        </w:rPr>
        <w:t>textarea</w:t>
      </w:r>
      <w:proofErr w:type="spellEnd"/>
      <w:r w:rsidRPr="00F22973">
        <w:rPr>
          <w:sz w:val="28"/>
          <w:szCs w:val="28"/>
        </w:rPr>
        <w:t xml:space="preserve"> name="message" rows="10" cols="30"&gt;&lt;/</w:t>
      </w:r>
      <w:proofErr w:type="spellStart"/>
      <w:r w:rsidRPr="00F22973">
        <w:rPr>
          <w:sz w:val="28"/>
          <w:szCs w:val="28"/>
        </w:rPr>
        <w:t>textarea</w:t>
      </w:r>
      <w:proofErr w:type="spellEnd"/>
      <w:r w:rsidRPr="00F22973">
        <w:rPr>
          <w:sz w:val="28"/>
          <w:szCs w:val="28"/>
        </w:rPr>
        <w:t>&gt;</w:t>
      </w:r>
    </w:p>
    <w:p w14:paraId="6A794D94" w14:textId="77777777" w:rsidR="00433EC7" w:rsidRPr="00F22973" w:rsidRDefault="00433EC7" w:rsidP="00433EC7">
      <w:pPr>
        <w:rPr>
          <w:sz w:val="28"/>
          <w:szCs w:val="28"/>
        </w:rPr>
      </w:pPr>
      <w:r w:rsidRPr="00F22973">
        <w:rPr>
          <w:sz w:val="28"/>
          <w:szCs w:val="28"/>
        </w:rPr>
        <w:t xml:space="preserve">  &lt;</w:t>
      </w:r>
      <w:proofErr w:type="spellStart"/>
      <w:r w:rsidRPr="00F22973">
        <w:rPr>
          <w:sz w:val="28"/>
          <w:szCs w:val="28"/>
        </w:rPr>
        <w:t>br</w:t>
      </w:r>
      <w:proofErr w:type="spellEnd"/>
      <w:r w:rsidRPr="00F22973">
        <w:rPr>
          <w:sz w:val="28"/>
          <w:szCs w:val="28"/>
        </w:rPr>
        <w:t>&gt;&lt;</w:t>
      </w:r>
      <w:proofErr w:type="spellStart"/>
      <w:r w:rsidRPr="00F22973">
        <w:rPr>
          <w:sz w:val="28"/>
          <w:szCs w:val="28"/>
        </w:rPr>
        <w:t>br</w:t>
      </w:r>
      <w:proofErr w:type="spellEnd"/>
      <w:r w:rsidRPr="00F22973">
        <w:rPr>
          <w:sz w:val="28"/>
          <w:szCs w:val="28"/>
        </w:rPr>
        <w:t>&gt;</w:t>
      </w:r>
    </w:p>
    <w:p w14:paraId="4AA20F37" w14:textId="77777777" w:rsidR="00433EC7" w:rsidRDefault="00433EC7" w:rsidP="00433EC7">
      <w:pPr>
        <w:rPr>
          <w:sz w:val="28"/>
          <w:szCs w:val="28"/>
        </w:rPr>
      </w:pPr>
      <w:r w:rsidRPr="00F22973">
        <w:rPr>
          <w:sz w:val="28"/>
          <w:szCs w:val="28"/>
        </w:rPr>
        <w:t xml:space="preserve">  &lt;input type="submit" value="Submit"&gt;</w:t>
      </w:r>
    </w:p>
    <w:p w14:paraId="462E92C3" w14:textId="77777777" w:rsidR="00433EC7" w:rsidRPr="00F22973" w:rsidRDefault="00433EC7" w:rsidP="00433EC7">
      <w:pPr>
        <w:rPr>
          <w:sz w:val="28"/>
          <w:szCs w:val="28"/>
        </w:rPr>
      </w:pPr>
      <w:r w:rsidRPr="00F22973">
        <w:rPr>
          <w:sz w:val="28"/>
          <w:szCs w:val="28"/>
        </w:rPr>
        <w:t>&lt;/form&gt;</w:t>
      </w:r>
    </w:p>
    <w:p w14:paraId="03C11E42" w14:textId="77777777" w:rsidR="00433EC7" w:rsidRPr="00F22973" w:rsidRDefault="00433EC7" w:rsidP="00433EC7">
      <w:pPr>
        <w:rPr>
          <w:sz w:val="28"/>
          <w:szCs w:val="28"/>
        </w:rPr>
      </w:pPr>
      <w:r w:rsidRPr="00F22973">
        <w:rPr>
          <w:sz w:val="28"/>
          <w:szCs w:val="28"/>
        </w:rPr>
        <w:t>&lt;/body&gt;</w:t>
      </w:r>
    </w:p>
    <w:p w14:paraId="22B26E2B" w14:textId="68618DA3" w:rsidR="00433EC7" w:rsidRDefault="00433EC7" w:rsidP="00433EC7">
      <w:pPr>
        <w:rPr>
          <w:sz w:val="28"/>
          <w:szCs w:val="28"/>
        </w:rPr>
      </w:pPr>
      <w:r w:rsidRPr="00F22973">
        <w:rPr>
          <w:sz w:val="28"/>
          <w:szCs w:val="28"/>
        </w:rPr>
        <w:t>&lt;/html</w:t>
      </w:r>
      <w:r>
        <w:rPr>
          <w:sz w:val="28"/>
          <w:szCs w:val="28"/>
        </w:rPr>
        <w:t>&gt;</w:t>
      </w:r>
    </w:p>
    <w:p w14:paraId="1AF17CD8" w14:textId="77777777" w:rsidR="00433EC7" w:rsidRPr="00433EC7" w:rsidRDefault="00433EC7" w:rsidP="00433EC7">
      <w:pPr>
        <w:rPr>
          <w:sz w:val="28"/>
          <w:szCs w:val="28"/>
        </w:rPr>
      </w:pPr>
      <w:r w:rsidRPr="00433EC7">
        <w:rPr>
          <w:sz w:val="28"/>
          <w:szCs w:val="28"/>
        </w:rPr>
        <w:t>Q19.  Write HTML code to design a student admission Form in HTML.</w:t>
      </w:r>
    </w:p>
    <w:p w14:paraId="3D4F3579" w14:textId="2565395F" w:rsidR="00433EC7" w:rsidRDefault="00433EC7" w:rsidP="00433EC7">
      <w:pPr>
        <w:rPr>
          <w:sz w:val="28"/>
          <w:szCs w:val="28"/>
        </w:rPr>
      </w:pPr>
      <w:proofErr w:type="gramStart"/>
      <w:r w:rsidRPr="00433EC7">
        <w:rPr>
          <w:sz w:val="28"/>
          <w:szCs w:val="28"/>
        </w:rPr>
        <w:t>I</w:t>
      </w:r>
      <w:r>
        <w:rPr>
          <w:sz w:val="28"/>
          <w:szCs w:val="28"/>
        </w:rPr>
        <w:t>NPUT:-</w:t>
      </w:r>
      <w:proofErr w:type="gramEnd"/>
    </w:p>
    <w:p w14:paraId="1434D65E" w14:textId="77777777" w:rsidR="00433EC7" w:rsidRPr="00433EC7" w:rsidRDefault="00433EC7" w:rsidP="00433EC7">
      <w:pPr>
        <w:rPr>
          <w:sz w:val="28"/>
          <w:szCs w:val="28"/>
        </w:rPr>
      </w:pPr>
    </w:p>
    <w:p w14:paraId="22C335FB" w14:textId="77777777" w:rsidR="00433EC7" w:rsidRPr="00433EC7" w:rsidRDefault="00433EC7" w:rsidP="00433EC7">
      <w:pPr>
        <w:rPr>
          <w:sz w:val="28"/>
          <w:szCs w:val="28"/>
        </w:rPr>
      </w:pPr>
      <w:r w:rsidRPr="00433EC7">
        <w:rPr>
          <w:sz w:val="28"/>
          <w:szCs w:val="28"/>
        </w:rPr>
        <w:t>&lt;!DOCTYPE html&gt;</w:t>
      </w:r>
    </w:p>
    <w:p w14:paraId="35FA9B8D" w14:textId="77777777" w:rsidR="00433EC7" w:rsidRPr="00433EC7" w:rsidRDefault="00433EC7" w:rsidP="00433EC7">
      <w:pPr>
        <w:rPr>
          <w:sz w:val="28"/>
          <w:szCs w:val="28"/>
        </w:rPr>
      </w:pPr>
      <w:r w:rsidRPr="00433EC7">
        <w:rPr>
          <w:sz w:val="28"/>
          <w:szCs w:val="28"/>
        </w:rPr>
        <w:t>&lt;html&gt;</w:t>
      </w:r>
    </w:p>
    <w:p w14:paraId="6A2E40FE" w14:textId="77777777" w:rsidR="00433EC7" w:rsidRPr="00433EC7" w:rsidRDefault="00433EC7" w:rsidP="00433EC7">
      <w:pPr>
        <w:rPr>
          <w:sz w:val="28"/>
          <w:szCs w:val="28"/>
        </w:rPr>
      </w:pPr>
      <w:r w:rsidRPr="00433EC7">
        <w:rPr>
          <w:sz w:val="28"/>
          <w:szCs w:val="28"/>
        </w:rPr>
        <w:t>&lt;head&gt;</w:t>
      </w:r>
    </w:p>
    <w:p w14:paraId="0B804923" w14:textId="77777777" w:rsidR="00433EC7" w:rsidRPr="00433EC7" w:rsidRDefault="00433EC7" w:rsidP="00433EC7">
      <w:pPr>
        <w:rPr>
          <w:sz w:val="28"/>
          <w:szCs w:val="28"/>
        </w:rPr>
      </w:pPr>
      <w:r w:rsidRPr="00433EC7">
        <w:rPr>
          <w:sz w:val="28"/>
          <w:szCs w:val="28"/>
        </w:rPr>
        <w:t xml:space="preserve">  &lt;title&gt;Student Admission Form&lt;/title&gt;</w:t>
      </w:r>
    </w:p>
    <w:p w14:paraId="538276AA" w14:textId="77777777" w:rsidR="00433EC7" w:rsidRPr="00433EC7" w:rsidRDefault="00433EC7" w:rsidP="00433EC7">
      <w:pPr>
        <w:rPr>
          <w:sz w:val="28"/>
          <w:szCs w:val="28"/>
        </w:rPr>
      </w:pPr>
      <w:r w:rsidRPr="00433EC7">
        <w:rPr>
          <w:sz w:val="28"/>
          <w:szCs w:val="28"/>
        </w:rPr>
        <w:t>&lt;/head&gt;</w:t>
      </w:r>
    </w:p>
    <w:p w14:paraId="4F0F4561" w14:textId="77777777" w:rsidR="00433EC7" w:rsidRPr="00433EC7" w:rsidRDefault="00433EC7" w:rsidP="00433EC7">
      <w:pPr>
        <w:rPr>
          <w:sz w:val="28"/>
          <w:szCs w:val="28"/>
        </w:rPr>
      </w:pPr>
      <w:r w:rsidRPr="00433EC7">
        <w:rPr>
          <w:sz w:val="28"/>
          <w:szCs w:val="28"/>
        </w:rPr>
        <w:lastRenderedPageBreak/>
        <w:t>&lt;body&gt;</w:t>
      </w:r>
    </w:p>
    <w:p w14:paraId="17E56A1D" w14:textId="77777777" w:rsidR="00433EC7" w:rsidRPr="00433EC7" w:rsidRDefault="00433EC7" w:rsidP="00433EC7">
      <w:pPr>
        <w:rPr>
          <w:sz w:val="28"/>
          <w:szCs w:val="28"/>
        </w:rPr>
      </w:pPr>
      <w:r w:rsidRPr="00433EC7">
        <w:rPr>
          <w:sz w:val="28"/>
          <w:szCs w:val="28"/>
        </w:rPr>
        <w:t xml:space="preserve">  &lt;h1&gt;Student Admission Form&lt;/h1&gt;</w:t>
      </w:r>
    </w:p>
    <w:p w14:paraId="5724A623" w14:textId="77777777" w:rsidR="00433EC7" w:rsidRPr="00433EC7" w:rsidRDefault="00433EC7" w:rsidP="00433EC7">
      <w:pPr>
        <w:rPr>
          <w:sz w:val="28"/>
          <w:szCs w:val="28"/>
        </w:rPr>
      </w:pPr>
      <w:r w:rsidRPr="00433EC7">
        <w:rPr>
          <w:sz w:val="28"/>
          <w:szCs w:val="28"/>
        </w:rPr>
        <w:t xml:space="preserve">  &lt;form action="</w:t>
      </w:r>
      <w:proofErr w:type="spellStart"/>
      <w:r w:rsidRPr="00433EC7">
        <w:rPr>
          <w:sz w:val="28"/>
          <w:szCs w:val="28"/>
        </w:rPr>
        <w:t>submit.php</w:t>
      </w:r>
      <w:proofErr w:type="spellEnd"/>
      <w:r w:rsidRPr="00433EC7">
        <w:rPr>
          <w:sz w:val="28"/>
          <w:szCs w:val="28"/>
        </w:rPr>
        <w:t>" method="post"&gt;</w:t>
      </w:r>
    </w:p>
    <w:p w14:paraId="3406711F" w14:textId="77777777" w:rsidR="00433EC7" w:rsidRPr="00433EC7" w:rsidRDefault="00433EC7" w:rsidP="00433EC7">
      <w:pPr>
        <w:rPr>
          <w:sz w:val="28"/>
          <w:szCs w:val="28"/>
        </w:rPr>
      </w:pPr>
      <w:r w:rsidRPr="00433EC7">
        <w:rPr>
          <w:sz w:val="28"/>
          <w:szCs w:val="28"/>
        </w:rPr>
        <w:t xml:space="preserve">    &lt;label for="</w:t>
      </w:r>
      <w:proofErr w:type="spellStart"/>
      <w:r w:rsidRPr="00433EC7">
        <w:rPr>
          <w:sz w:val="28"/>
          <w:szCs w:val="28"/>
        </w:rPr>
        <w:t>student_name</w:t>
      </w:r>
      <w:proofErr w:type="spellEnd"/>
      <w:r w:rsidRPr="00433EC7">
        <w:rPr>
          <w:sz w:val="28"/>
          <w:szCs w:val="28"/>
        </w:rPr>
        <w:t>"&gt;Student Name&lt;/label&gt;&lt;</w:t>
      </w:r>
      <w:proofErr w:type="spellStart"/>
      <w:r w:rsidRPr="00433EC7">
        <w:rPr>
          <w:sz w:val="28"/>
          <w:szCs w:val="28"/>
        </w:rPr>
        <w:t>br</w:t>
      </w:r>
      <w:proofErr w:type="spellEnd"/>
      <w:r w:rsidRPr="00433EC7">
        <w:rPr>
          <w:sz w:val="28"/>
          <w:szCs w:val="28"/>
        </w:rPr>
        <w:t>&gt;</w:t>
      </w:r>
    </w:p>
    <w:p w14:paraId="762E7505" w14:textId="77777777" w:rsidR="00433EC7" w:rsidRPr="00433EC7" w:rsidRDefault="00433EC7" w:rsidP="00433EC7">
      <w:pPr>
        <w:rPr>
          <w:sz w:val="28"/>
          <w:szCs w:val="28"/>
        </w:rPr>
      </w:pPr>
      <w:r w:rsidRPr="00433EC7">
        <w:rPr>
          <w:sz w:val="28"/>
          <w:szCs w:val="28"/>
        </w:rPr>
        <w:t xml:space="preserve">    &lt;input type="text" id="</w:t>
      </w:r>
      <w:proofErr w:type="spellStart"/>
      <w:r w:rsidRPr="00433EC7">
        <w:rPr>
          <w:sz w:val="28"/>
          <w:szCs w:val="28"/>
        </w:rPr>
        <w:t>student_name</w:t>
      </w:r>
      <w:proofErr w:type="spellEnd"/>
      <w:r w:rsidRPr="00433EC7">
        <w:rPr>
          <w:sz w:val="28"/>
          <w:szCs w:val="28"/>
        </w:rPr>
        <w:t>" name="</w:t>
      </w:r>
      <w:proofErr w:type="spellStart"/>
      <w:r w:rsidRPr="00433EC7">
        <w:rPr>
          <w:sz w:val="28"/>
          <w:szCs w:val="28"/>
        </w:rPr>
        <w:t>student_name</w:t>
      </w:r>
      <w:proofErr w:type="spellEnd"/>
      <w:r w:rsidRPr="00433EC7">
        <w:rPr>
          <w:sz w:val="28"/>
          <w:szCs w:val="28"/>
        </w:rPr>
        <w:t>" required&gt;&lt;</w:t>
      </w:r>
      <w:proofErr w:type="spellStart"/>
      <w:r w:rsidRPr="00433EC7">
        <w:rPr>
          <w:sz w:val="28"/>
          <w:szCs w:val="28"/>
        </w:rPr>
        <w:t>br</w:t>
      </w:r>
      <w:proofErr w:type="spellEnd"/>
      <w:r w:rsidRPr="00433EC7">
        <w:rPr>
          <w:sz w:val="28"/>
          <w:szCs w:val="28"/>
        </w:rPr>
        <w:t>&gt;&lt;</w:t>
      </w:r>
      <w:proofErr w:type="spellStart"/>
      <w:r w:rsidRPr="00433EC7">
        <w:rPr>
          <w:sz w:val="28"/>
          <w:szCs w:val="28"/>
        </w:rPr>
        <w:t>br</w:t>
      </w:r>
      <w:proofErr w:type="spellEnd"/>
      <w:r w:rsidRPr="00433EC7">
        <w:rPr>
          <w:sz w:val="28"/>
          <w:szCs w:val="28"/>
        </w:rPr>
        <w:t>&gt;</w:t>
      </w:r>
    </w:p>
    <w:p w14:paraId="6F4C3AF2" w14:textId="77777777" w:rsidR="00433EC7" w:rsidRPr="00433EC7" w:rsidRDefault="00433EC7" w:rsidP="00433EC7">
      <w:pPr>
        <w:rPr>
          <w:sz w:val="28"/>
          <w:szCs w:val="28"/>
        </w:rPr>
      </w:pPr>
      <w:r w:rsidRPr="00433EC7">
        <w:rPr>
          <w:sz w:val="28"/>
          <w:szCs w:val="28"/>
        </w:rPr>
        <w:t xml:space="preserve">    &lt;label for="</w:t>
      </w:r>
      <w:proofErr w:type="spellStart"/>
      <w:r w:rsidRPr="00433EC7">
        <w:rPr>
          <w:sz w:val="28"/>
          <w:szCs w:val="28"/>
        </w:rPr>
        <w:t>date_of_birth</w:t>
      </w:r>
      <w:proofErr w:type="spellEnd"/>
      <w:r w:rsidRPr="00433EC7">
        <w:rPr>
          <w:sz w:val="28"/>
          <w:szCs w:val="28"/>
        </w:rPr>
        <w:t>"&gt;Date of Birth&lt;/label&gt;&lt;</w:t>
      </w:r>
      <w:proofErr w:type="spellStart"/>
      <w:r w:rsidRPr="00433EC7">
        <w:rPr>
          <w:sz w:val="28"/>
          <w:szCs w:val="28"/>
        </w:rPr>
        <w:t>br</w:t>
      </w:r>
      <w:proofErr w:type="spellEnd"/>
      <w:r w:rsidRPr="00433EC7">
        <w:rPr>
          <w:sz w:val="28"/>
          <w:szCs w:val="28"/>
        </w:rPr>
        <w:t>&gt;</w:t>
      </w:r>
    </w:p>
    <w:p w14:paraId="5A7E591D" w14:textId="77777777" w:rsidR="00433EC7" w:rsidRPr="00433EC7" w:rsidRDefault="00433EC7" w:rsidP="00433EC7">
      <w:pPr>
        <w:rPr>
          <w:sz w:val="28"/>
          <w:szCs w:val="28"/>
        </w:rPr>
      </w:pPr>
      <w:r w:rsidRPr="00433EC7">
        <w:rPr>
          <w:sz w:val="28"/>
          <w:szCs w:val="28"/>
        </w:rPr>
        <w:t xml:space="preserve">    &lt;input type="date" id="</w:t>
      </w:r>
      <w:proofErr w:type="spellStart"/>
      <w:r w:rsidRPr="00433EC7">
        <w:rPr>
          <w:sz w:val="28"/>
          <w:szCs w:val="28"/>
        </w:rPr>
        <w:t>date_of_birth</w:t>
      </w:r>
      <w:proofErr w:type="spellEnd"/>
      <w:r w:rsidRPr="00433EC7">
        <w:rPr>
          <w:sz w:val="28"/>
          <w:szCs w:val="28"/>
        </w:rPr>
        <w:t>" name="</w:t>
      </w:r>
      <w:proofErr w:type="spellStart"/>
      <w:r w:rsidRPr="00433EC7">
        <w:rPr>
          <w:sz w:val="28"/>
          <w:szCs w:val="28"/>
        </w:rPr>
        <w:t>date_of_birth</w:t>
      </w:r>
      <w:proofErr w:type="spellEnd"/>
      <w:r w:rsidRPr="00433EC7">
        <w:rPr>
          <w:sz w:val="28"/>
          <w:szCs w:val="28"/>
        </w:rPr>
        <w:t>" required&gt;&lt;</w:t>
      </w:r>
      <w:proofErr w:type="spellStart"/>
      <w:r w:rsidRPr="00433EC7">
        <w:rPr>
          <w:sz w:val="28"/>
          <w:szCs w:val="28"/>
        </w:rPr>
        <w:t>br</w:t>
      </w:r>
      <w:proofErr w:type="spellEnd"/>
      <w:r w:rsidRPr="00433EC7">
        <w:rPr>
          <w:sz w:val="28"/>
          <w:szCs w:val="28"/>
        </w:rPr>
        <w:t>&gt;&lt;</w:t>
      </w:r>
      <w:proofErr w:type="spellStart"/>
      <w:r w:rsidRPr="00433EC7">
        <w:rPr>
          <w:sz w:val="28"/>
          <w:szCs w:val="28"/>
        </w:rPr>
        <w:t>br</w:t>
      </w:r>
      <w:proofErr w:type="spellEnd"/>
      <w:r w:rsidRPr="00433EC7">
        <w:rPr>
          <w:sz w:val="28"/>
          <w:szCs w:val="28"/>
        </w:rPr>
        <w:t>&gt;</w:t>
      </w:r>
    </w:p>
    <w:p w14:paraId="3C2D8979" w14:textId="77777777" w:rsidR="00433EC7" w:rsidRPr="00433EC7" w:rsidRDefault="00433EC7" w:rsidP="00433EC7">
      <w:pPr>
        <w:rPr>
          <w:sz w:val="28"/>
          <w:szCs w:val="28"/>
        </w:rPr>
      </w:pPr>
      <w:r w:rsidRPr="00433EC7">
        <w:rPr>
          <w:sz w:val="28"/>
          <w:szCs w:val="28"/>
        </w:rPr>
        <w:t xml:space="preserve">    &lt;label   </w:t>
      </w:r>
    </w:p>
    <w:p w14:paraId="39FFBBED" w14:textId="77777777" w:rsidR="00433EC7" w:rsidRPr="00433EC7" w:rsidRDefault="00433EC7" w:rsidP="00433EC7">
      <w:pPr>
        <w:rPr>
          <w:sz w:val="28"/>
          <w:szCs w:val="28"/>
        </w:rPr>
      </w:pPr>
      <w:r w:rsidRPr="00433EC7">
        <w:rPr>
          <w:sz w:val="28"/>
          <w:szCs w:val="28"/>
        </w:rPr>
        <w:t xml:space="preserve"> for="gender"&gt;Gender&lt;/label&gt;&lt;</w:t>
      </w:r>
      <w:proofErr w:type="spellStart"/>
      <w:r w:rsidRPr="00433EC7">
        <w:rPr>
          <w:sz w:val="28"/>
          <w:szCs w:val="28"/>
        </w:rPr>
        <w:t>br</w:t>
      </w:r>
      <w:proofErr w:type="spellEnd"/>
      <w:r w:rsidRPr="00433EC7">
        <w:rPr>
          <w:sz w:val="28"/>
          <w:szCs w:val="28"/>
        </w:rPr>
        <w:t>&gt;</w:t>
      </w:r>
    </w:p>
    <w:p w14:paraId="22D94C31" w14:textId="77777777" w:rsidR="00433EC7" w:rsidRPr="00433EC7" w:rsidRDefault="00433EC7" w:rsidP="00433EC7">
      <w:pPr>
        <w:rPr>
          <w:sz w:val="28"/>
          <w:szCs w:val="28"/>
        </w:rPr>
      </w:pPr>
      <w:r w:rsidRPr="00433EC7">
        <w:rPr>
          <w:sz w:val="28"/>
          <w:szCs w:val="28"/>
        </w:rPr>
        <w:t xml:space="preserve">    &lt;input type="radio" id="male" name="gender" value="male"&gt;</w:t>
      </w:r>
    </w:p>
    <w:p w14:paraId="054CA628" w14:textId="77777777" w:rsidR="00433EC7" w:rsidRPr="00433EC7" w:rsidRDefault="00433EC7" w:rsidP="00433EC7">
      <w:pPr>
        <w:rPr>
          <w:sz w:val="28"/>
          <w:szCs w:val="28"/>
        </w:rPr>
      </w:pPr>
      <w:r w:rsidRPr="00433EC7">
        <w:rPr>
          <w:sz w:val="28"/>
          <w:szCs w:val="28"/>
        </w:rPr>
        <w:t xml:space="preserve">    &lt;label for="male"&gt;Male&lt;/label&gt;</w:t>
      </w:r>
    </w:p>
    <w:p w14:paraId="688F0267" w14:textId="77777777" w:rsidR="00433EC7" w:rsidRPr="00433EC7" w:rsidRDefault="00433EC7" w:rsidP="00433EC7">
      <w:pPr>
        <w:rPr>
          <w:sz w:val="28"/>
          <w:szCs w:val="28"/>
        </w:rPr>
      </w:pPr>
      <w:r w:rsidRPr="00433EC7">
        <w:rPr>
          <w:sz w:val="28"/>
          <w:szCs w:val="28"/>
        </w:rPr>
        <w:t xml:space="preserve">    &lt;input type="radio" id="female"   </w:t>
      </w:r>
    </w:p>
    <w:p w14:paraId="515C1A42" w14:textId="77777777" w:rsidR="00433EC7" w:rsidRPr="00433EC7" w:rsidRDefault="00433EC7" w:rsidP="00433EC7">
      <w:pPr>
        <w:rPr>
          <w:sz w:val="28"/>
          <w:szCs w:val="28"/>
        </w:rPr>
      </w:pPr>
      <w:r w:rsidRPr="00433EC7">
        <w:rPr>
          <w:sz w:val="28"/>
          <w:szCs w:val="28"/>
        </w:rPr>
        <w:t xml:space="preserve"> name="gender" value="female"&gt;</w:t>
      </w:r>
    </w:p>
    <w:p w14:paraId="556844F2" w14:textId="77777777" w:rsidR="00433EC7" w:rsidRPr="00433EC7" w:rsidRDefault="00433EC7" w:rsidP="00433EC7">
      <w:pPr>
        <w:rPr>
          <w:sz w:val="28"/>
          <w:szCs w:val="28"/>
        </w:rPr>
      </w:pPr>
      <w:r w:rsidRPr="00433EC7">
        <w:rPr>
          <w:sz w:val="28"/>
          <w:szCs w:val="28"/>
        </w:rPr>
        <w:t xml:space="preserve">    &lt;label for="female"&gt;Female&lt;/label&gt;&lt;</w:t>
      </w:r>
      <w:proofErr w:type="spellStart"/>
      <w:r w:rsidRPr="00433EC7">
        <w:rPr>
          <w:sz w:val="28"/>
          <w:szCs w:val="28"/>
        </w:rPr>
        <w:t>br</w:t>
      </w:r>
      <w:proofErr w:type="spellEnd"/>
      <w:r w:rsidRPr="00433EC7">
        <w:rPr>
          <w:sz w:val="28"/>
          <w:szCs w:val="28"/>
        </w:rPr>
        <w:t>&gt;&lt;</w:t>
      </w:r>
      <w:proofErr w:type="spellStart"/>
      <w:r w:rsidRPr="00433EC7">
        <w:rPr>
          <w:sz w:val="28"/>
          <w:szCs w:val="28"/>
        </w:rPr>
        <w:t>br</w:t>
      </w:r>
      <w:proofErr w:type="spellEnd"/>
      <w:r w:rsidRPr="00433EC7">
        <w:rPr>
          <w:sz w:val="28"/>
          <w:szCs w:val="28"/>
        </w:rPr>
        <w:t>&gt;</w:t>
      </w:r>
    </w:p>
    <w:p w14:paraId="1C29D221" w14:textId="77777777" w:rsidR="00433EC7" w:rsidRPr="00433EC7" w:rsidRDefault="00433EC7" w:rsidP="00433EC7">
      <w:pPr>
        <w:rPr>
          <w:sz w:val="28"/>
          <w:szCs w:val="28"/>
        </w:rPr>
      </w:pPr>
      <w:r w:rsidRPr="00433EC7">
        <w:rPr>
          <w:sz w:val="28"/>
          <w:szCs w:val="28"/>
        </w:rPr>
        <w:t xml:space="preserve">    &lt;label for="address"&gt;Address&lt;/label&gt;&lt;</w:t>
      </w:r>
      <w:proofErr w:type="spellStart"/>
      <w:r w:rsidRPr="00433EC7">
        <w:rPr>
          <w:sz w:val="28"/>
          <w:szCs w:val="28"/>
        </w:rPr>
        <w:t>br</w:t>
      </w:r>
      <w:proofErr w:type="spellEnd"/>
      <w:r w:rsidRPr="00433EC7">
        <w:rPr>
          <w:sz w:val="28"/>
          <w:szCs w:val="28"/>
        </w:rPr>
        <w:t>&gt;</w:t>
      </w:r>
    </w:p>
    <w:p w14:paraId="0B6F0A24" w14:textId="77777777" w:rsidR="00433EC7" w:rsidRPr="00433EC7" w:rsidRDefault="00433EC7" w:rsidP="00433EC7">
      <w:pPr>
        <w:rPr>
          <w:sz w:val="28"/>
          <w:szCs w:val="28"/>
        </w:rPr>
      </w:pPr>
      <w:r w:rsidRPr="00433EC7">
        <w:rPr>
          <w:sz w:val="28"/>
          <w:szCs w:val="28"/>
        </w:rPr>
        <w:t xml:space="preserve">    &lt;</w:t>
      </w:r>
      <w:proofErr w:type="spellStart"/>
      <w:r w:rsidRPr="00433EC7">
        <w:rPr>
          <w:sz w:val="28"/>
          <w:szCs w:val="28"/>
        </w:rPr>
        <w:t>textarea</w:t>
      </w:r>
      <w:proofErr w:type="spellEnd"/>
      <w:r w:rsidRPr="00433EC7">
        <w:rPr>
          <w:sz w:val="28"/>
          <w:szCs w:val="28"/>
        </w:rPr>
        <w:t xml:space="preserve"> id="address" name="address"   </w:t>
      </w:r>
    </w:p>
    <w:p w14:paraId="3DE4CBDD" w14:textId="77777777" w:rsidR="00433EC7" w:rsidRPr="00433EC7" w:rsidRDefault="00433EC7" w:rsidP="00433EC7">
      <w:pPr>
        <w:rPr>
          <w:sz w:val="28"/>
          <w:szCs w:val="28"/>
        </w:rPr>
      </w:pPr>
      <w:r w:rsidRPr="00433EC7">
        <w:rPr>
          <w:sz w:val="28"/>
          <w:szCs w:val="28"/>
        </w:rPr>
        <w:t xml:space="preserve"> rows="5" cols="30" required&gt;&lt;/</w:t>
      </w:r>
      <w:proofErr w:type="spellStart"/>
      <w:r w:rsidRPr="00433EC7">
        <w:rPr>
          <w:sz w:val="28"/>
          <w:szCs w:val="28"/>
        </w:rPr>
        <w:t>textarea</w:t>
      </w:r>
      <w:proofErr w:type="spellEnd"/>
      <w:r w:rsidRPr="00433EC7">
        <w:rPr>
          <w:sz w:val="28"/>
          <w:szCs w:val="28"/>
        </w:rPr>
        <w:t>&gt;&lt;</w:t>
      </w:r>
      <w:proofErr w:type="spellStart"/>
      <w:r w:rsidRPr="00433EC7">
        <w:rPr>
          <w:sz w:val="28"/>
          <w:szCs w:val="28"/>
        </w:rPr>
        <w:t>br</w:t>
      </w:r>
      <w:proofErr w:type="spellEnd"/>
      <w:r w:rsidRPr="00433EC7">
        <w:rPr>
          <w:sz w:val="28"/>
          <w:szCs w:val="28"/>
        </w:rPr>
        <w:t>&gt;&lt;</w:t>
      </w:r>
      <w:proofErr w:type="spellStart"/>
      <w:r w:rsidRPr="00433EC7">
        <w:rPr>
          <w:sz w:val="28"/>
          <w:szCs w:val="28"/>
        </w:rPr>
        <w:t>br</w:t>
      </w:r>
      <w:proofErr w:type="spellEnd"/>
      <w:r w:rsidRPr="00433EC7">
        <w:rPr>
          <w:sz w:val="28"/>
          <w:szCs w:val="28"/>
        </w:rPr>
        <w:t>&gt;</w:t>
      </w:r>
    </w:p>
    <w:p w14:paraId="0D6DAD63" w14:textId="77777777" w:rsidR="00433EC7" w:rsidRPr="00433EC7" w:rsidRDefault="00433EC7" w:rsidP="00433EC7">
      <w:pPr>
        <w:rPr>
          <w:sz w:val="28"/>
          <w:szCs w:val="28"/>
        </w:rPr>
      </w:pPr>
      <w:r w:rsidRPr="00433EC7">
        <w:rPr>
          <w:sz w:val="28"/>
          <w:szCs w:val="28"/>
        </w:rPr>
        <w:t xml:space="preserve">    &lt;label for="</w:t>
      </w:r>
      <w:proofErr w:type="spellStart"/>
      <w:r w:rsidRPr="00433EC7">
        <w:rPr>
          <w:sz w:val="28"/>
          <w:szCs w:val="28"/>
        </w:rPr>
        <w:t>phone_number</w:t>
      </w:r>
      <w:proofErr w:type="spellEnd"/>
      <w:r w:rsidRPr="00433EC7">
        <w:rPr>
          <w:sz w:val="28"/>
          <w:szCs w:val="28"/>
        </w:rPr>
        <w:t>"&gt;Phone Number&lt;/label&gt;&lt;</w:t>
      </w:r>
      <w:proofErr w:type="spellStart"/>
      <w:r w:rsidRPr="00433EC7">
        <w:rPr>
          <w:sz w:val="28"/>
          <w:szCs w:val="28"/>
        </w:rPr>
        <w:t>br</w:t>
      </w:r>
      <w:proofErr w:type="spellEnd"/>
      <w:r w:rsidRPr="00433EC7">
        <w:rPr>
          <w:sz w:val="28"/>
          <w:szCs w:val="28"/>
        </w:rPr>
        <w:t>&gt;</w:t>
      </w:r>
    </w:p>
    <w:p w14:paraId="43A1691C" w14:textId="77777777" w:rsidR="00433EC7" w:rsidRPr="00433EC7" w:rsidRDefault="00433EC7" w:rsidP="00433EC7">
      <w:pPr>
        <w:rPr>
          <w:sz w:val="28"/>
          <w:szCs w:val="28"/>
        </w:rPr>
      </w:pPr>
      <w:r w:rsidRPr="00433EC7">
        <w:rPr>
          <w:sz w:val="28"/>
          <w:szCs w:val="28"/>
        </w:rPr>
        <w:t xml:space="preserve">    &lt;input type="</w:t>
      </w:r>
      <w:proofErr w:type="spellStart"/>
      <w:r w:rsidRPr="00433EC7">
        <w:rPr>
          <w:sz w:val="28"/>
          <w:szCs w:val="28"/>
        </w:rPr>
        <w:t>tel</w:t>
      </w:r>
      <w:proofErr w:type="spellEnd"/>
      <w:r w:rsidRPr="00433EC7">
        <w:rPr>
          <w:sz w:val="28"/>
          <w:szCs w:val="28"/>
        </w:rPr>
        <w:t>" id="</w:t>
      </w:r>
      <w:proofErr w:type="spellStart"/>
      <w:r w:rsidRPr="00433EC7">
        <w:rPr>
          <w:sz w:val="28"/>
          <w:szCs w:val="28"/>
        </w:rPr>
        <w:t>phone_number</w:t>
      </w:r>
      <w:proofErr w:type="spellEnd"/>
      <w:r w:rsidRPr="00433EC7">
        <w:rPr>
          <w:sz w:val="28"/>
          <w:szCs w:val="28"/>
        </w:rPr>
        <w:t>" name="</w:t>
      </w:r>
      <w:proofErr w:type="spellStart"/>
      <w:r w:rsidRPr="00433EC7">
        <w:rPr>
          <w:sz w:val="28"/>
          <w:szCs w:val="28"/>
        </w:rPr>
        <w:t>phone_number</w:t>
      </w:r>
      <w:proofErr w:type="spellEnd"/>
      <w:r w:rsidRPr="00433EC7">
        <w:rPr>
          <w:sz w:val="28"/>
          <w:szCs w:val="28"/>
        </w:rPr>
        <w:t>" required&gt;&lt;</w:t>
      </w:r>
      <w:proofErr w:type="spellStart"/>
      <w:r w:rsidRPr="00433EC7">
        <w:rPr>
          <w:sz w:val="28"/>
          <w:szCs w:val="28"/>
        </w:rPr>
        <w:t>br</w:t>
      </w:r>
      <w:proofErr w:type="spellEnd"/>
      <w:r w:rsidRPr="00433EC7">
        <w:rPr>
          <w:sz w:val="28"/>
          <w:szCs w:val="28"/>
        </w:rPr>
        <w:t>&gt;&lt;</w:t>
      </w:r>
      <w:proofErr w:type="spellStart"/>
      <w:r w:rsidRPr="00433EC7">
        <w:rPr>
          <w:sz w:val="28"/>
          <w:szCs w:val="28"/>
        </w:rPr>
        <w:t>br</w:t>
      </w:r>
      <w:proofErr w:type="spellEnd"/>
      <w:r w:rsidRPr="00433EC7">
        <w:rPr>
          <w:sz w:val="28"/>
          <w:szCs w:val="28"/>
        </w:rPr>
        <w:t>&gt;</w:t>
      </w:r>
    </w:p>
    <w:p w14:paraId="224A2F37" w14:textId="77777777" w:rsidR="00433EC7" w:rsidRPr="00433EC7" w:rsidRDefault="00433EC7" w:rsidP="00433EC7">
      <w:pPr>
        <w:rPr>
          <w:sz w:val="28"/>
          <w:szCs w:val="28"/>
        </w:rPr>
      </w:pPr>
      <w:r w:rsidRPr="00433EC7">
        <w:rPr>
          <w:sz w:val="28"/>
          <w:szCs w:val="28"/>
        </w:rPr>
        <w:t xml:space="preserve">    &lt;label for="email"&gt;Email&lt;/label&gt;&lt;</w:t>
      </w:r>
      <w:proofErr w:type="spellStart"/>
      <w:r w:rsidRPr="00433EC7">
        <w:rPr>
          <w:sz w:val="28"/>
          <w:szCs w:val="28"/>
        </w:rPr>
        <w:t>br</w:t>
      </w:r>
      <w:proofErr w:type="spellEnd"/>
      <w:r w:rsidRPr="00433EC7">
        <w:rPr>
          <w:sz w:val="28"/>
          <w:szCs w:val="28"/>
        </w:rPr>
        <w:t xml:space="preserve">&gt;   </w:t>
      </w:r>
    </w:p>
    <w:p w14:paraId="130214DE" w14:textId="77777777" w:rsidR="00433EC7" w:rsidRPr="00433EC7" w:rsidRDefault="00433EC7" w:rsidP="00433EC7">
      <w:pPr>
        <w:rPr>
          <w:sz w:val="28"/>
          <w:szCs w:val="28"/>
        </w:rPr>
      </w:pPr>
      <w:r w:rsidRPr="00433EC7">
        <w:rPr>
          <w:sz w:val="28"/>
          <w:szCs w:val="28"/>
        </w:rPr>
        <w:t xml:space="preserve">    &lt;input type="email" id="email" name="email" required&gt;&lt;</w:t>
      </w:r>
      <w:proofErr w:type="spellStart"/>
      <w:r w:rsidRPr="00433EC7">
        <w:rPr>
          <w:sz w:val="28"/>
          <w:szCs w:val="28"/>
        </w:rPr>
        <w:t>br</w:t>
      </w:r>
      <w:proofErr w:type="spellEnd"/>
      <w:r w:rsidRPr="00433EC7">
        <w:rPr>
          <w:sz w:val="28"/>
          <w:szCs w:val="28"/>
        </w:rPr>
        <w:t>&gt;&lt;</w:t>
      </w:r>
      <w:proofErr w:type="spellStart"/>
      <w:r w:rsidRPr="00433EC7">
        <w:rPr>
          <w:sz w:val="28"/>
          <w:szCs w:val="28"/>
        </w:rPr>
        <w:t>br</w:t>
      </w:r>
      <w:proofErr w:type="spellEnd"/>
      <w:r w:rsidRPr="00433EC7">
        <w:rPr>
          <w:sz w:val="28"/>
          <w:szCs w:val="28"/>
        </w:rPr>
        <w:t>&gt;</w:t>
      </w:r>
    </w:p>
    <w:p w14:paraId="51E751DA" w14:textId="77777777" w:rsidR="00433EC7" w:rsidRPr="00433EC7" w:rsidRDefault="00433EC7" w:rsidP="00433EC7">
      <w:pPr>
        <w:rPr>
          <w:sz w:val="28"/>
          <w:szCs w:val="28"/>
        </w:rPr>
      </w:pPr>
      <w:r w:rsidRPr="00433EC7">
        <w:rPr>
          <w:sz w:val="28"/>
          <w:szCs w:val="28"/>
        </w:rPr>
        <w:t xml:space="preserve">    &lt;label for="class"&gt;Class&lt;/label&gt;&lt;</w:t>
      </w:r>
      <w:proofErr w:type="spellStart"/>
      <w:r w:rsidRPr="00433EC7">
        <w:rPr>
          <w:sz w:val="28"/>
          <w:szCs w:val="28"/>
        </w:rPr>
        <w:t>br</w:t>
      </w:r>
      <w:proofErr w:type="spellEnd"/>
      <w:r w:rsidRPr="00433EC7">
        <w:rPr>
          <w:sz w:val="28"/>
          <w:szCs w:val="28"/>
        </w:rPr>
        <w:t xml:space="preserve">&gt;   </w:t>
      </w:r>
    </w:p>
    <w:p w14:paraId="323C03CB" w14:textId="77777777" w:rsidR="00433EC7" w:rsidRPr="00433EC7" w:rsidRDefault="00433EC7" w:rsidP="00433EC7">
      <w:pPr>
        <w:rPr>
          <w:sz w:val="28"/>
          <w:szCs w:val="28"/>
        </w:rPr>
      </w:pPr>
      <w:r w:rsidRPr="00433EC7">
        <w:rPr>
          <w:sz w:val="28"/>
          <w:szCs w:val="28"/>
        </w:rPr>
        <w:t xml:space="preserve">    &lt;select id="class" name="class" required&gt;</w:t>
      </w:r>
    </w:p>
    <w:p w14:paraId="436A564B" w14:textId="77777777" w:rsidR="00433EC7" w:rsidRPr="00433EC7" w:rsidRDefault="00433EC7" w:rsidP="00433EC7">
      <w:pPr>
        <w:rPr>
          <w:sz w:val="28"/>
          <w:szCs w:val="28"/>
        </w:rPr>
      </w:pPr>
      <w:r w:rsidRPr="00433EC7">
        <w:rPr>
          <w:sz w:val="28"/>
          <w:szCs w:val="28"/>
        </w:rPr>
        <w:t xml:space="preserve">      &lt;option value=""&gt;Please select&lt;/option&gt;</w:t>
      </w:r>
    </w:p>
    <w:p w14:paraId="617D4307" w14:textId="77777777" w:rsidR="00433EC7" w:rsidRPr="00433EC7" w:rsidRDefault="00433EC7" w:rsidP="00433EC7">
      <w:pPr>
        <w:rPr>
          <w:sz w:val="28"/>
          <w:szCs w:val="28"/>
        </w:rPr>
      </w:pPr>
      <w:r w:rsidRPr="00433EC7">
        <w:rPr>
          <w:sz w:val="28"/>
          <w:szCs w:val="28"/>
        </w:rPr>
        <w:t xml:space="preserve">      &lt;option value="1"&gt;1&lt;/option&gt;</w:t>
      </w:r>
    </w:p>
    <w:p w14:paraId="1D813DD6" w14:textId="77777777" w:rsidR="00433EC7" w:rsidRPr="00433EC7" w:rsidRDefault="00433EC7" w:rsidP="00433EC7">
      <w:pPr>
        <w:rPr>
          <w:sz w:val="28"/>
          <w:szCs w:val="28"/>
        </w:rPr>
      </w:pPr>
      <w:r w:rsidRPr="00433EC7">
        <w:rPr>
          <w:sz w:val="28"/>
          <w:szCs w:val="28"/>
        </w:rPr>
        <w:t xml:space="preserve">      &lt;option value="2"&gt;2&lt;/option&gt;</w:t>
      </w:r>
    </w:p>
    <w:p w14:paraId="022DE980" w14:textId="77777777" w:rsidR="00433EC7" w:rsidRPr="00433EC7" w:rsidRDefault="00433EC7" w:rsidP="00433EC7">
      <w:pPr>
        <w:rPr>
          <w:sz w:val="28"/>
          <w:szCs w:val="28"/>
        </w:rPr>
      </w:pPr>
      <w:r w:rsidRPr="00433EC7">
        <w:rPr>
          <w:sz w:val="28"/>
          <w:szCs w:val="28"/>
        </w:rPr>
        <w:t xml:space="preserve">      &lt;/select&gt;&lt;</w:t>
      </w:r>
      <w:proofErr w:type="spellStart"/>
      <w:r w:rsidRPr="00433EC7">
        <w:rPr>
          <w:sz w:val="28"/>
          <w:szCs w:val="28"/>
        </w:rPr>
        <w:t>br</w:t>
      </w:r>
      <w:proofErr w:type="spellEnd"/>
      <w:r w:rsidRPr="00433EC7">
        <w:rPr>
          <w:sz w:val="28"/>
          <w:szCs w:val="28"/>
        </w:rPr>
        <w:t>&gt;&lt;</w:t>
      </w:r>
      <w:proofErr w:type="spellStart"/>
      <w:r w:rsidRPr="00433EC7">
        <w:rPr>
          <w:sz w:val="28"/>
          <w:szCs w:val="28"/>
        </w:rPr>
        <w:t>br</w:t>
      </w:r>
      <w:proofErr w:type="spellEnd"/>
      <w:r w:rsidRPr="00433EC7">
        <w:rPr>
          <w:sz w:val="28"/>
          <w:szCs w:val="28"/>
        </w:rPr>
        <w:t>&gt;</w:t>
      </w:r>
    </w:p>
    <w:p w14:paraId="3663942A" w14:textId="77777777" w:rsidR="00433EC7" w:rsidRPr="00433EC7" w:rsidRDefault="00433EC7" w:rsidP="00433EC7">
      <w:pPr>
        <w:rPr>
          <w:sz w:val="28"/>
          <w:szCs w:val="28"/>
        </w:rPr>
      </w:pPr>
      <w:r w:rsidRPr="00433EC7">
        <w:rPr>
          <w:sz w:val="28"/>
          <w:szCs w:val="28"/>
        </w:rPr>
        <w:t xml:space="preserve">    &lt;label for="</w:t>
      </w:r>
      <w:proofErr w:type="spellStart"/>
      <w:r w:rsidRPr="00433EC7">
        <w:rPr>
          <w:sz w:val="28"/>
          <w:szCs w:val="28"/>
        </w:rPr>
        <w:t>guardian_name</w:t>
      </w:r>
      <w:proofErr w:type="spellEnd"/>
      <w:r w:rsidRPr="00433EC7">
        <w:rPr>
          <w:sz w:val="28"/>
          <w:szCs w:val="28"/>
        </w:rPr>
        <w:t>"&gt;Guardian Name&lt;/label&gt;&lt;</w:t>
      </w:r>
      <w:proofErr w:type="spellStart"/>
      <w:r w:rsidRPr="00433EC7">
        <w:rPr>
          <w:sz w:val="28"/>
          <w:szCs w:val="28"/>
        </w:rPr>
        <w:t>br</w:t>
      </w:r>
      <w:proofErr w:type="spellEnd"/>
      <w:r w:rsidRPr="00433EC7">
        <w:rPr>
          <w:sz w:val="28"/>
          <w:szCs w:val="28"/>
        </w:rPr>
        <w:t>&gt;</w:t>
      </w:r>
    </w:p>
    <w:p w14:paraId="2537DFBC" w14:textId="77777777" w:rsidR="00433EC7" w:rsidRPr="00433EC7" w:rsidRDefault="00433EC7" w:rsidP="00433EC7">
      <w:pPr>
        <w:rPr>
          <w:sz w:val="28"/>
          <w:szCs w:val="28"/>
        </w:rPr>
      </w:pPr>
      <w:r w:rsidRPr="00433EC7">
        <w:rPr>
          <w:sz w:val="28"/>
          <w:szCs w:val="28"/>
        </w:rPr>
        <w:t xml:space="preserve">    &lt;input type="text" id="</w:t>
      </w:r>
      <w:proofErr w:type="spellStart"/>
      <w:r w:rsidRPr="00433EC7">
        <w:rPr>
          <w:sz w:val="28"/>
          <w:szCs w:val="28"/>
        </w:rPr>
        <w:t>guardian_name</w:t>
      </w:r>
      <w:proofErr w:type="spellEnd"/>
      <w:r w:rsidRPr="00433EC7">
        <w:rPr>
          <w:sz w:val="28"/>
          <w:szCs w:val="28"/>
        </w:rPr>
        <w:t>" name="</w:t>
      </w:r>
      <w:proofErr w:type="spellStart"/>
      <w:r w:rsidRPr="00433EC7">
        <w:rPr>
          <w:sz w:val="28"/>
          <w:szCs w:val="28"/>
        </w:rPr>
        <w:t>guardian_name</w:t>
      </w:r>
      <w:proofErr w:type="spellEnd"/>
      <w:r w:rsidRPr="00433EC7">
        <w:rPr>
          <w:sz w:val="28"/>
          <w:szCs w:val="28"/>
        </w:rPr>
        <w:t>" required&gt;&lt;</w:t>
      </w:r>
      <w:proofErr w:type="spellStart"/>
      <w:r w:rsidRPr="00433EC7">
        <w:rPr>
          <w:sz w:val="28"/>
          <w:szCs w:val="28"/>
        </w:rPr>
        <w:t>br</w:t>
      </w:r>
      <w:proofErr w:type="spellEnd"/>
      <w:r w:rsidRPr="00433EC7">
        <w:rPr>
          <w:sz w:val="28"/>
          <w:szCs w:val="28"/>
        </w:rPr>
        <w:t>&gt;&lt;</w:t>
      </w:r>
      <w:proofErr w:type="spellStart"/>
      <w:r w:rsidRPr="00433EC7">
        <w:rPr>
          <w:sz w:val="28"/>
          <w:szCs w:val="28"/>
        </w:rPr>
        <w:t>br</w:t>
      </w:r>
      <w:proofErr w:type="spellEnd"/>
      <w:r w:rsidRPr="00433EC7">
        <w:rPr>
          <w:sz w:val="28"/>
          <w:szCs w:val="28"/>
        </w:rPr>
        <w:t>&gt;</w:t>
      </w:r>
    </w:p>
    <w:p w14:paraId="6B8EFCEC" w14:textId="77777777" w:rsidR="00433EC7" w:rsidRPr="00433EC7" w:rsidRDefault="00433EC7" w:rsidP="00433EC7">
      <w:pPr>
        <w:rPr>
          <w:sz w:val="28"/>
          <w:szCs w:val="28"/>
        </w:rPr>
      </w:pPr>
      <w:r w:rsidRPr="00433EC7">
        <w:rPr>
          <w:sz w:val="28"/>
          <w:szCs w:val="28"/>
        </w:rPr>
        <w:t xml:space="preserve">    &lt;label for="</w:t>
      </w:r>
      <w:proofErr w:type="spellStart"/>
      <w:r w:rsidRPr="00433EC7">
        <w:rPr>
          <w:sz w:val="28"/>
          <w:szCs w:val="28"/>
        </w:rPr>
        <w:t>guardian_contact</w:t>
      </w:r>
      <w:proofErr w:type="spellEnd"/>
      <w:r w:rsidRPr="00433EC7">
        <w:rPr>
          <w:sz w:val="28"/>
          <w:szCs w:val="28"/>
        </w:rPr>
        <w:t>"&gt;Guardian Contact&lt;/label&gt;&lt;</w:t>
      </w:r>
      <w:proofErr w:type="spellStart"/>
      <w:r w:rsidRPr="00433EC7">
        <w:rPr>
          <w:sz w:val="28"/>
          <w:szCs w:val="28"/>
        </w:rPr>
        <w:t>br</w:t>
      </w:r>
      <w:proofErr w:type="spellEnd"/>
      <w:r w:rsidRPr="00433EC7">
        <w:rPr>
          <w:sz w:val="28"/>
          <w:szCs w:val="28"/>
        </w:rPr>
        <w:t>&gt;</w:t>
      </w:r>
    </w:p>
    <w:p w14:paraId="6789CA77" w14:textId="77777777" w:rsidR="00433EC7" w:rsidRPr="00433EC7" w:rsidRDefault="00433EC7" w:rsidP="00433EC7">
      <w:pPr>
        <w:rPr>
          <w:sz w:val="28"/>
          <w:szCs w:val="28"/>
        </w:rPr>
      </w:pPr>
      <w:r w:rsidRPr="00433EC7">
        <w:rPr>
          <w:sz w:val="28"/>
          <w:szCs w:val="28"/>
        </w:rPr>
        <w:t xml:space="preserve">    &lt;input type="</w:t>
      </w:r>
      <w:proofErr w:type="spellStart"/>
      <w:r w:rsidRPr="00433EC7">
        <w:rPr>
          <w:sz w:val="28"/>
          <w:szCs w:val="28"/>
        </w:rPr>
        <w:t>tel</w:t>
      </w:r>
      <w:proofErr w:type="spellEnd"/>
      <w:r w:rsidRPr="00433EC7">
        <w:rPr>
          <w:sz w:val="28"/>
          <w:szCs w:val="28"/>
        </w:rPr>
        <w:t>" id="</w:t>
      </w:r>
      <w:proofErr w:type="spellStart"/>
      <w:r w:rsidRPr="00433EC7">
        <w:rPr>
          <w:sz w:val="28"/>
          <w:szCs w:val="28"/>
        </w:rPr>
        <w:t>guardian_contact</w:t>
      </w:r>
      <w:proofErr w:type="spellEnd"/>
      <w:r w:rsidRPr="00433EC7">
        <w:rPr>
          <w:sz w:val="28"/>
          <w:szCs w:val="28"/>
        </w:rPr>
        <w:t>" name="</w:t>
      </w:r>
      <w:proofErr w:type="spellStart"/>
      <w:r w:rsidRPr="00433EC7">
        <w:rPr>
          <w:sz w:val="28"/>
          <w:szCs w:val="28"/>
        </w:rPr>
        <w:t>guardian_contact</w:t>
      </w:r>
      <w:proofErr w:type="spellEnd"/>
      <w:r w:rsidRPr="00433EC7">
        <w:rPr>
          <w:sz w:val="28"/>
          <w:szCs w:val="28"/>
        </w:rPr>
        <w:t>" required&gt;&lt;</w:t>
      </w:r>
      <w:proofErr w:type="spellStart"/>
      <w:r w:rsidRPr="00433EC7">
        <w:rPr>
          <w:sz w:val="28"/>
          <w:szCs w:val="28"/>
        </w:rPr>
        <w:t>br</w:t>
      </w:r>
      <w:proofErr w:type="spellEnd"/>
      <w:r w:rsidRPr="00433EC7">
        <w:rPr>
          <w:sz w:val="28"/>
          <w:szCs w:val="28"/>
        </w:rPr>
        <w:t>&gt;&lt;</w:t>
      </w:r>
      <w:proofErr w:type="spellStart"/>
      <w:r w:rsidRPr="00433EC7">
        <w:rPr>
          <w:sz w:val="28"/>
          <w:szCs w:val="28"/>
        </w:rPr>
        <w:t>br</w:t>
      </w:r>
      <w:proofErr w:type="spellEnd"/>
      <w:r w:rsidRPr="00433EC7">
        <w:rPr>
          <w:sz w:val="28"/>
          <w:szCs w:val="28"/>
        </w:rPr>
        <w:t>&gt;</w:t>
      </w:r>
    </w:p>
    <w:p w14:paraId="2C292441" w14:textId="77777777" w:rsidR="00433EC7" w:rsidRPr="00433EC7" w:rsidRDefault="00433EC7" w:rsidP="00433EC7">
      <w:pPr>
        <w:rPr>
          <w:sz w:val="28"/>
          <w:szCs w:val="28"/>
        </w:rPr>
      </w:pPr>
      <w:r w:rsidRPr="00433EC7">
        <w:rPr>
          <w:sz w:val="28"/>
          <w:szCs w:val="28"/>
        </w:rPr>
        <w:t>&lt;input type="submit" value="Submit"&gt;</w:t>
      </w:r>
    </w:p>
    <w:p w14:paraId="4160901B" w14:textId="77777777" w:rsidR="00433EC7" w:rsidRPr="00433EC7" w:rsidRDefault="00433EC7" w:rsidP="00433EC7">
      <w:pPr>
        <w:rPr>
          <w:sz w:val="28"/>
          <w:szCs w:val="28"/>
        </w:rPr>
      </w:pPr>
      <w:r w:rsidRPr="00433EC7">
        <w:rPr>
          <w:sz w:val="28"/>
          <w:szCs w:val="28"/>
        </w:rPr>
        <w:lastRenderedPageBreak/>
        <w:t xml:space="preserve">  &lt;/form&gt;</w:t>
      </w:r>
    </w:p>
    <w:p w14:paraId="30852205" w14:textId="77777777" w:rsidR="00433EC7" w:rsidRPr="00433EC7" w:rsidRDefault="00433EC7" w:rsidP="00433EC7">
      <w:pPr>
        <w:rPr>
          <w:sz w:val="28"/>
          <w:szCs w:val="28"/>
        </w:rPr>
      </w:pPr>
      <w:r w:rsidRPr="00433EC7">
        <w:rPr>
          <w:sz w:val="28"/>
          <w:szCs w:val="28"/>
        </w:rPr>
        <w:t>&lt;/body&gt;</w:t>
      </w:r>
    </w:p>
    <w:p w14:paraId="7E76D4DB" w14:textId="77777777" w:rsidR="00433EC7" w:rsidRPr="00433EC7" w:rsidRDefault="00433EC7" w:rsidP="00433EC7">
      <w:pPr>
        <w:rPr>
          <w:sz w:val="28"/>
          <w:szCs w:val="28"/>
        </w:rPr>
      </w:pPr>
      <w:r w:rsidRPr="00433EC7">
        <w:rPr>
          <w:sz w:val="28"/>
          <w:szCs w:val="28"/>
        </w:rPr>
        <w:t>&lt;/html&gt;</w:t>
      </w:r>
    </w:p>
    <w:p w14:paraId="2FD0DADB" w14:textId="200F4D89" w:rsidR="00433EC7" w:rsidRDefault="00433EC7" w:rsidP="00433EC7">
      <w:pPr>
        <w:rPr>
          <w:sz w:val="28"/>
          <w:szCs w:val="28"/>
        </w:rPr>
      </w:pPr>
      <w:proofErr w:type="gramStart"/>
      <w:r w:rsidRPr="00433EC7">
        <w:rPr>
          <w:sz w:val="28"/>
          <w:szCs w:val="28"/>
        </w:rPr>
        <w:t>O</w:t>
      </w:r>
      <w:r>
        <w:rPr>
          <w:sz w:val="28"/>
          <w:szCs w:val="28"/>
        </w:rPr>
        <w:t>UTPUT:-</w:t>
      </w:r>
      <w:proofErr w:type="gramEnd"/>
    </w:p>
    <w:p w14:paraId="535C1D4E" w14:textId="77777777" w:rsidR="00433EC7" w:rsidRDefault="00433EC7" w:rsidP="00433EC7">
      <w:pPr>
        <w:rPr>
          <w:sz w:val="28"/>
          <w:szCs w:val="28"/>
        </w:rPr>
      </w:pPr>
    </w:p>
    <w:p w14:paraId="2D9A6984" w14:textId="689697BF" w:rsidR="00433EC7" w:rsidRPr="00433EC7" w:rsidRDefault="00DE1DEA" w:rsidP="00433EC7">
      <w:pPr>
        <w:rPr>
          <w:sz w:val="28"/>
          <w:szCs w:val="28"/>
        </w:rPr>
      </w:pPr>
      <w:r>
        <w:rPr>
          <w:noProof/>
          <w:sz w:val="28"/>
          <w:szCs w:val="28"/>
        </w:rPr>
        <w:drawing>
          <wp:inline distT="0" distB="0" distL="0" distR="0" wp14:anchorId="74486921" wp14:editId="425BE6B2">
            <wp:extent cx="5943600" cy="3343275"/>
            <wp:effectExtent l="0" t="0" r="0" b="9525"/>
            <wp:docPr id="407697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97398" name="Picture 4076973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68E2CA" w14:textId="77777777" w:rsidR="00433EC7" w:rsidRPr="00433EC7" w:rsidRDefault="00433EC7" w:rsidP="00433EC7">
      <w:pPr>
        <w:rPr>
          <w:sz w:val="28"/>
          <w:szCs w:val="28"/>
        </w:rPr>
      </w:pPr>
      <w:r w:rsidRPr="00433EC7">
        <w:rPr>
          <w:sz w:val="28"/>
          <w:szCs w:val="28"/>
        </w:rPr>
        <w:t xml:space="preserve"> </w:t>
      </w:r>
    </w:p>
    <w:p w14:paraId="0E86783E" w14:textId="0657C1CE" w:rsidR="00433EC7" w:rsidRPr="00433EC7" w:rsidRDefault="00433EC7" w:rsidP="00433EC7">
      <w:pPr>
        <w:rPr>
          <w:sz w:val="28"/>
          <w:szCs w:val="28"/>
        </w:rPr>
      </w:pPr>
      <w:r w:rsidRPr="00433EC7">
        <w:rPr>
          <w:sz w:val="28"/>
          <w:szCs w:val="28"/>
        </w:rPr>
        <w:t xml:space="preserve">Q20.  Create a proper home page of your own using any components and styles. </w:t>
      </w:r>
    </w:p>
    <w:p w14:paraId="57BF8CEF" w14:textId="41CBCE4C" w:rsidR="00433EC7" w:rsidRPr="00433EC7" w:rsidRDefault="00433EC7" w:rsidP="00433EC7">
      <w:pPr>
        <w:rPr>
          <w:sz w:val="28"/>
          <w:szCs w:val="28"/>
        </w:rPr>
      </w:pPr>
      <w:proofErr w:type="gramStart"/>
      <w:r w:rsidRPr="00433EC7">
        <w:rPr>
          <w:sz w:val="28"/>
          <w:szCs w:val="28"/>
        </w:rPr>
        <w:t>I</w:t>
      </w:r>
      <w:r w:rsidR="00DE1DEA">
        <w:rPr>
          <w:sz w:val="28"/>
          <w:szCs w:val="28"/>
        </w:rPr>
        <w:t>NPUT</w:t>
      </w:r>
      <w:r w:rsidRPr="00433EC7">
        <w:rPr>
          <w:sz w:val="28"/>
          <w:szCs w:val="28"/>
        </w:rPr>
        <w:t>:</w:t>
      </w:r>
      <w:r w:rsidR="00DE1DEA">
        <w:rPr>
          <w:sz w:val="28"/>
          <w:szCs w:val="28"/>
        </w:rPr>
        <w:t>-</w:t>
      </w:r>
      <w:proofErr w:type="gramEnd"/>
    </w:p>
    <w:p w14:paraId="6A8E7F51" w14:textId="77777777" w:rsidR="00433EC7" w:rsidRPr="00433EC7" w:rsidRDefault="00433EC7" w:rsidP="00433EC7">
      <w:pPr>
        <w:rPr>
          <w:sz w:val="28"/>
          <w:szCs w:val="28"/>
        </w:rPr>
      </w:pPr>
      <w:r w:rsidRPr="00433EC7">
        <w:rPr>
          <w:sz w:val="28"/>
          <w:szCs w:val="28"/>
        </w:rPr>
        <w:t>&lt;!DOCTYPE html&gt;</w:t>
      </w:r>
    </w:p>
    <w:p w14:paraId="77B7461A" w14:textId="77777777" w:rsidR="00433EC7" w:rsidRPr="00433EC7" w:rsidRDefault="00433EC7" w:rsidP="00433EC7">
      <w:pPr>
        <w:rPr>
          <w:sz w:val="28"/>
          <w:szCs w:val="28"/>
        </w:rPr>
      </w:pPr>
      <w:r w:rsidRPr="00433EC7">
        <w:rPr>
          <w:sz w:val="28"/>
          <w:szCs w:val="28"/>
        </w:rPr>
        <w:t>&lt;html&gt;</w:t>
      </w:r>
    </w:p>
    <w:p w14:paraId="4D094111" w14:textId="77777777" w:rsidR="00433EC7" w:rsidRPr="00433EC7" w:rsidRDefault="00433EC7" w:rsidP="00433EC7">
      <w:pPr>
        <w:rPr>
          <w:sz w:val="28"/>
          <w:szCs w:val="28"/>
        </w:rPr>
      </w:pPr>
      <w:r w:rsidRPr="00433EC7">
        <w:rPr>
          <w:sz w:val="28"/>
          <w:szCs w:val="28"/>
        </w:rPr>
        <w:t>&lt;head&gt;</w:t>
      </w:r>
    </w:p>
    <w:p w14:paraId="7711F91F" w14:textId="77777777" w:rsidR="00433EC7" w:rsidRPr="00433EC7" w:rsidRDefault="00433EC7" w:rsidP="00433EC7">
      <w:pPr>
        <w:rPr>
          <w:sz w:val="28"/>
          <w:szCs w:val="28"/>
        </w:rPr>
      </w:pPr>
      <w:r w:rsidRPr="00433EC7">
        <w:rPr>
          <w:sz w:val="28"/>
          <w:szCs w:val="28"/>
        </w:rPr>
        <w:t xml:space="preserve">  &lt;title&gt;My Personal Website&lt;/title&gt;</w:t>
      </w:r>
    </w:p>
    <w:p w14:paraId="078F1333" w14:textId="77777777" w:rsidR="00433EC7" w:rsidRPr="00433EC7" w:rsidRDefault="00433EC7" w:rsidP="00433EC7">
      <w:pPr>
        <w:rPr>
          <w:sz w:val="28"/>
          <w:szCs w:val="28"/>
        </w:rPr>
      </w:pPr>
      <w:r w:rsidRPr="00433EC7">
        <w:rPr>
          <w:sz w:val="28"/>
          <w:szCs w:val="28"/>
        </w:rPr>
        <w:t xml:space="preserve">  &lt;link </w:t>
      </w:r>
      <w:proofErr w:type="spellStart"/>
      <w:r w:rsidRPr="00433EC7">
        <w:rPr>
          <w:sz w:val="28"/>
          <w:szCs w:val="28"/>
        </w:rPr>
        <w:t>rel</w:t>
      </w:r>
      <w:proofErr w:type="spellEnd"/>
      <w:r w:rsidRPr="00433EC7">
        <w:rPr>
          <w:sz w:val="28"/>
          <w:szCs w:val="28"/>
        </w:rPr>
        <w:t xml:space="preserve">="stylesheet" </w:t>
      </w:r>
      <w:proofErr w:type="spellStart"/>
      <w:r w:rsidRPr="00433EC7">
        <w:rPr>
          <w:sz w:val="28"/>
          <w:szCs w:val="28"/>
        </w:rPr>
        <w:t>href</w:t>
      </w:r>
      <w:proofErr w:type="spellEnd"/>
      <w:r w:rsidRPr="00433EC7">
        <w:rPr>
          <w:sz w:val="28"/>
          <w:szCs w:val="28"/>
        </w:rPr>
        <w:t>="styles.css"&gt;</w:t>
      </w:r>
    </w:p>
    <w:p w14:paraId="16E04599" w14:textId="77777777" w:rsidR="00433EC7" w:rsidRPr="00433EC7" w:rsidRDefault="00433EC7" w:rsidP="00433EC7">
      <w:pPr>
        <w:rPr>
          <w:sz w:val="28"/>
          <w:szCs w:val="28"/>
        </w:rPr>
      </w:pPr>
      <w:r w:rsidRPr="00433EC7">
        <w:rPr>
          <w:sz w:val="28"/>
          <w:szCs w:val="28"/>
        </w:rPr>
        <w:t>&lt;/head&gt;</w:t>
      </w:r>
    </w:p>
    <w:p w14:paraId="34DACFA8" w14:textId="77777777" w:rsidR="00433EC7" w:rsidRPr="00433EC7" w:rsidRDefault="00433EC7" w:rsidP="00433EC7">
      <w:pPr>
        <w:rPr>
          <w:sz w:val="28"/>
          <w:szCs w:val="28"/>
        </w:rPr>
      </w:pPr>
      <w:r w:rsidRPr="00433EC7">
        <w:rPr>
          <w:sz w:val="28"/>
          <w:szCs w:val="28"/>
        </w:rPr>
        <w:t>&lt;body&gt;</w:t>
      </w:r>
    </w:p>
    <w:p w14:paraId="495D2809" w14:textId="77777777" w:rsidR="00433EC7" w:rsidRPr="00433EC7" w:rsidRDefault="00433EC7" w:rsidP="00433EC7">
      <w:pPr>
        <w:rPr>
          <w:sz w:val="28"/>
          <w:szCs w:val="28"/>
        </w:rPr>
      </w:pPr>
      <w:r w:rsidRPr="00433EC7">
        <w:rPr>
          <w:sz w:val="28"/>
          <w:szCs w:val="28"/>
        </w:rPr>
        <w:t xml:space="preserve">  &lt;header&gt;</w:t>
      </w:r>
    </w:p>
    <w:p w14:paraId="15D5D077" w14:textId="77777777" w:rsidR="00433EC7" w:rsidRPr="00433EC7" w:rsidRDefault="00433EC7" w:rsidP="00433EC7">
      <w:pPr>
        <w:rPr>
          <w:sz w:val="28"/>
          <w:szCs w:val="28"/>
        </w:rPr>
      </w:pPr>
      <w:r w:rsidRPr="00433EC7">
        <w:rPr>
          <w:sz w:val="28"/>
          <w:szCs w:val="28"/>
        </w:rPr>
        <w:t xml:space="preserve">    &lt;h1&gt;My Name&lt;/h1&gt;</w:t>
      </w:r>
    </w:p>
    <w:p w14:paraId="46AB2DFC" w14:textId="77777777" w:rsidR="00433EC7" w:rsidRPr="00433EC7" w:rsidRDefault="00433EC7" w:rsidP="00433EC7">
      <w:pPr>
        <w:rPr>
          <w:sz w:val="28"/>
          <w:szCs w:val="28"/>
        </w:rPr>
      </w:pPr>
      <w:r w:rsidRPr="00433EC7">
        <w:rPr>
          <w:sz w:val="28"/>
          <w:szCs w:val="28"/>
        </w:rPr>
        <w:t xml:space="preserve">    &lt;nav&gt;</w:t>
      </w:r>
    </w:p>
    <w:p w14:paraId="301004B3" w14:textId="77777777" w:rsidR="00433EC7" w:rsidRPr="00433EC7" w:rsidRDefault="00433EC7" w:rsidP="00433EC7">
      <w:pPr>
        <w:rPr>
          <w:sz w:val="28"/>
          <w:szCs w:val="28"/>
        </w:rPr>
      </w:pPr>
      <w:r w:rsidRPr="00433EC7">
        <w:rPr>
          <w:sz w:val="28"/>
          <w:szCs w:val="28"/>
        </w:rPr>
        <w:t xml:space="preserve">      &lt;</w:t>
      </w:r>
      <w:proofErr w:type="spellStart"/>
      <w:r w:rsidRPr="00433EC7">
        <w:rPr>
          <w:sz w:val="28"/>
          <w:szCs w:val="28"/>
        </w:rPr>
        <w:t>ul</w:t>
      </w:r>
      <w:proofErr w:type="spellEnd"/>
      <w:r w:rsidRPr="00433EC7">
        <w:rPr>
          <w:sz w:val="28"/>
          <w:szCs w:val="28"/>
        </w:rPr>
        <w:t>&gt;</w:t>
      </w:r>
    </w:p>
    <w:p w14:paraId="71910CEF" w14:textId="77777777" w:rsidR="00433EC7" w:rsidRPr="00433EC7" w:rsidRDefault="00433EC7" w:rsidP="00433EC7">
      <w:pPr>
        <w:rPr>
          <w:sz w:val="28"/>
          <w:szCs w:val="28"/>
        </w:rPr>
      </w:pPr>
      <w:r w:rsidRPr="00433EC7">
        <w:rPr>
          <w:sz w:val="28"/>
          <w:szCs w:val="28"/>
        </w:rPr>
        <w:t xml:space="preserve">        &lt;li&gt;&lt;a </w:t>
      </w:r>
      <w:proofErr w:type="spellStart"/>
      <w:r w:rsidRPr="00433EC7">
        <w:rPr>
          <w:sz w:val="28"/>
          <w:szCs w:val="28"/>
        </w:rPr>
        <w:t>href</w:t>
      </w:r>
      <w:proofErr w:type="spellEnd"/>
      <w:r w:rsidRPr="00433EC7">
        <w:rPr>
          <w:sz w:val="28"/>
          <w:szCs w:val="28"/>
        </w:rPr>
        <w:t>="index.html"&gt;Home&lt;/a&gt;&lt;/li&gt;</w:t>
      </w:r>
    </w:p>
    <w:p w14:paraId="64AA18B8" w14:textId="77777777" w:rsidR="00433EC7" w:rsidRPr="00433EC7" w:rsidRDefault="00433EC7" w:rsidP="00433EC7">
      <w:pPr>
        <w:rPr>
          <w:sz w:val="28"/>
          <w:szCs w:val="28"/>
        </w:rPr>
      </w:pPr>
      <w:r w:rsidRPr="00433EC7">
        <w:rPr>
          <w:sz w:val="28"/>
          <w:szCs w:val="28"/>
        </w:rPr>
        <w:t xml:space="preserve">        &lt;li&gt;&lt;a </w:t>
      </w:r>
      <w:proofErr w:type="spellStart"/>
      <w:r w:rsidRPr="00433EC7">
        <w:rPr>
          <w:sz w:val="28"/>
          <w:szCs w:val="28"/>
        </w:rPr>
        <w:t>href</w:t>
      </w:r>
      <w:proofErr w:type="spellEnd"/>
      <w:r w:rsidRPr="00433EC7">
        <w:rPr>
          <w:sz w:val="28"/>
          <w:szCs w:val="28"/>
        </w:rPr>
        <w:t>="about.html"&gt;About&lt;/a&gt;&lt;/li&gt;</w:t>
      </w:r>
    </w:p>
    <w:p w14:paraId="6C833A42" w14:textId="77777777" w:rsidR="00433EC7" w:rsidRPr="00433EC7" w:rsidRDefault="00433EC7" w:rsidP="00433EC7">
      <w:pPr>
        <w:rPr>
          <w:sz w:val="28"/>
          <w:szCs w:val="28"/>
        </w:rPr>
      </w:pPr>
      <w:r w:rsidRPr="00433EC7">
        <w:rPr>
          <w:sz w:val="28"/>
          <w:szCs w:val="28"/>
        </w:rPr>
        <w:t xml:space="preserve">        &lt;li&gt;&lt;a </w:t>
      </w:r>
      <w:proofErr w:type="spellStart"/>
      <w:r w:rsidRPr="00433EC7">
        <w:rPr>
          <w:sz w:val="28"/>
          <w:szCs w:val="28"/>
        </w:rPr>
        <w:t>href</w:t>
      </w:r>
      <w:proofErr w:type="spellEnd"/>
      <w:r w:rsidRPr="00433EC7">
        <w:rPr>
          <w:sz w:val="28"/>
          <w:szCs w:val="28"/>
        </w:rPr>
        <w:t>="projects.html"&gt;Projects&lt;/a&gt;&lt;/li&gt;</w:t>
      </w:r>
    </w:p>
    <w:p w14:paraId="015EFA01" w14:textId="77777777" w:rsidR="00433EC7" w:rsidRPr="00433EC7" w:rsidRDefault="00433EC7" w:rsidP="00433EC7">
      <w:pPr>
        <w:rPr>
          <w:sz w:val="28"/>
          <w:szCs w:val="28"/>
        </w:rPr>
      </w:pPr>
      <w:r w:rsidRPr="00433EC7">
        <w:rPr>
          <w:sz w:val="28"/>
          <w:szCs w:val="28"/>
        </w:rPr>
        <w:lastRenderedPageBreak/>
        <w:t xml:space="preserve">        &lt;li&gt;&lt;a </w:t>
      </w:r>
      <w:proofErr w:type="spellStart"/>
      <w:r w:rsidRPr="00433EC7">
        <w:rPr>
          <w:sz w:val="28"/>
          <w:szCs w:val="28"/>
        </w:rPr>
        <w:t>href</w:t>
      </w:r>
      <w:proofErr w:type="spellEnd"/>
      <w:r w:rsidRPr="00433EC7">
        <w:rPr>
          <w:sz w:val="28"/>
          <w:szCs w:val="28"/>
        </w:rPr>
        <w:t xml:space="preserve">="contact.html"&gt;Contact&lt;/a&gt;&lt;/li&gt;   </w:t>
      </w:r>
    </w:p>
    <w:p w14:paraId="33A9ADF0" w14:textId="77777777" w:rsidR="00433EC7" w:rsidRPr="00433EC7" w:rsidRDefault="00433EC7" w:rsidP="00433EC7">
      <w:pPr>
        <w:rPr>
          <w:sz w:val="28"/>
          <w:szCs w:val="28"/>
        </w:rPr>
      </w:pPr>
      <w:r w:rsidRPr="00433EC7">
        <w:rPr>
          <w:sz w:val="28"/>
          <w:szCs w:val="28"/>
        </w:rPr>
        <w:t xml:space="preserve">      &lt;/</w:t>
      </w:r>
      <w:proofErr w:type="spellStart"/>
      <w:r w:rsidRPr="00433EC7">
        <w:rPr>
          <w:sz w:val="28"/>
          <w:szCs w:val="28"/>
        </w:rPr>
        <w:t>ul</w:t>
      </w:r>
      <w:proofErr w:type="spellEnd"/>
      <w:r w:rsidRPr="00433EC7">
        <w:rPr>
          <w:sz w:val="28"/>
          <w:szCs w:val="28"/>
        </w:rPr>
        <w:t>&gt;</w:t>
      </w:r>
    </w:p>
    <w:p w14:paraId="0F82A529" w14:textId="77777777" w:rsidR="00433EC7" w:rsidRPr="00433EC7" w:rsidRDefault="00433EC7" w:rsidP="00433EC7">
      <w:pPr>
        <w:rPr>
          <w:sz w:val="28"/>
          <w:szCs w:val="28"/>
        </w:rPr>
      </w:pPr>
      <w:r w:rsidRPr="00433EC7">
        <w:rPr>
          <w:sz w:val="28"/>
          <w:szCs w:val="28"/>
        </w:rPr>
        <w:t xml:space="preserve">    &lt;/nav&gt;</w:t>
      </w:r>
    </w:p>
    <w:p w14:paraId="2206D420" w14:textId="77777777" w:rsidR="00433EC7" w:rsidRPr="00433EC7" w:rsidRDefault="00433EC7" w:rsidP="00433EC7">
      <w:pPr>
        <w:rPr>
          <w:sz w:val="28"/>
          <w:szCs w:val="28"/>
        </w:rPr>
      </w:pPr>
      <w:r w:rsidRPr="00433EC7">
        <w:rPr>
          <w:sz w:val="28"/>
          <w:szCs w:val="28"/>
        </w:rPr>
        <w:t xml:space="preserve">  &lt;/header&gt;</w:t>
      </w:r>
    </w:p>
    <w:p w14:paraId="7B04909F" w14:textId="77777777" w:rsidR="00433EC7" w:rsidRPr="00433EC7" w:rsidRDefault="00433EC7" w:rsidP="00433EC7">
      <w:pPr>
        <w:rPr>
          <w:sz w:val="28"/>
          <w:szCs w:val="28"/>
        </w:rPr>
      </w:pPr>
      <w:r w:rsidRPr="00433EC7">
        <w:rPr>
          <w:sz w:val="28"/>
          <w:szCs w:val="28"/>
        </w:rPr>
        <w:t>&lt;main&gt;</w:t>
      </w:r>
    </w:p>
    <w:p w14:paraId="792D26C5" w14:textId="77777777" w:rsidR="00433EC7" w:rsidRPr="00433EC7" w:rsidRDefault="00433EC7" w:rsidP="00433EC7">
      <w:pPr>
        <w:rPr>
          <w:sz w:val="28"/>
          <w:szCs w:val="28"/>
        </w:rPr>
      </w:pPr>
      <w:r w:rsidRPr="00433EC7">
        <w:rPr>
          <w:sz w:val="28"/>
          <w:szCs w:val="28"/>
        </w:rPr>
        <w:t xml:space="preserve">    &lt;section&gt;</w:t>
      </w:r>
    </w:p>
    <w:p w14:paraId="543557AA" w14:textId="77777777" w:rsidR="00433EC7" w:rsidRPr="00433EC7" w:rsidRDefault="00433EC7" w:rsidP="00433EC7">
      <w:pPr>
        <w:rPr>
          <w:sz w:val="28"/>
          <w:szCs w:val="28"/>
        </w:rPr>
      </w:pPr>
      <w:r w:rsidRPr="00433EC7">
        <w:rPr>
          <w:sz w:val="28"/>
          <w:szCs w:val="28"/>
        </w:rPr>
        <w:t xml:space="preserve">      &lt;h2&gt;Welcome to My   </w:t>
      </w:r>
    </w:p>
    <w:p w14:paraId="1D70F797" w14:textId="77777777" w:rsidR="00433EC7" w:rsidRPr="00433EC7" w:rsidRDefault="00433EC7" w:rsidP="00433EC7">
      <w:pPr>
        <w:rPr>
          <w:sz w:val="28"/>
          <w:szCs w:val="28"/>
        </w:rPr>
      </w:pPr>
      <w:r w:rsidRPr="00433EC7">
        <w:rPr>
          <w:sz w:val="28"/>
          <w:szCs w:val="28"/>
        </w:rPr>
        <w:t xml:space="preserve"> </w:t>
      </w:r>
      <w:proofErr w:type="gramStart"/>
      <w:r w:rsidRPr="00433EC7">
        <w:rPr>
          <w:sz w:val="28"/>
          <w:szCs w:val="28"/>
        </w:rPr>
        <w:t>Website!&lt;</w:t>
      </w:r>
      <w:proofErr w:type="gramEnd"/>
      <w:r w:rsidRPr="00433EC7">
        <w:rPr>
          <w:sz w:val="28"/>
          <w:szCs w:val="28"/>
        </w:rPr>
        <w:t>/h2&gt;</w:t>
      </w:r>
    </w:p>
    <w:p w14:paraId="11D725BD" w14:textId="77777777" w:rsidR="00433EC7" w:rsidRPr="00433EC7" w:rsidRDefault="00433EC7" w:rsidP="00433EC7">
      <w:pPr>
        <w:rPr>
          <w:sz w:val="28"/>
          <w:szCs w:val="28"/>
        </w:rPr>
      </w:pPr>
      <w:r w:rsidRPr="00433EC7">
        <w:rPr>
          <w:sz w:val="28"/>
          <w:szCs w:val="28"/>
        </w:rPr>
        <w:t xml:space="preserve">      &lt;p&gt;This is a brief introduction about myself. Feel free to explore my projects and contact </w:t>
      </w:r>
      <w:proofErr w:type="gramStart"/>
      <w:r w:rsidRPr="00433EC7">
        <w:rPr>
          <w:sz w:val="28"/>
          <w:szCs w:val="28"/>
        </w:rPr>
        <w:t>me.&lt;</w:t>
      </w:r>
      <w:proofErr w:type="gramEnd"/>
      <w:r w:rsidRPr="00433EC7">
        <w:rPr>
          <w:sz w:val="28"/>
          <w:szCs w:val="28"/>
        </w:rPr>
        <w:t>/p&gt;</w:t>
      </w:r>
    </w:p>
    <w:p w14:paraId="05CF7AE3" w14:textId="77777777" w:rsidR="00433EC7" w:rsidRPr="00433EC7" w:rsidRDefault="00433EC7" w:rsidP="00433EC7">
      <w:pPr>
        <w:rPr>
          <w:sz w:val="28"/>
          <w:szCs w:val="28"/>
        </w:rPr>
      </w:pPr>
      <w:r w:rsidRPr="00433EC7">
        <w:rPr>
          <w:sz w:val="28"/>
          <w:szCs w:val="28"/>
        </w:rPr>
        <w:t xml:space="preserve">      &lt;</w:t>
      </w:r>
      <w:proofErr w:type="spellStart"/>
      <w:r w:rsidRPr="00433EC7">
        <w:rPr>
          <w:sz w:val="28"/>
          <w:szCs w:val="28"/>
        </w:rPr>
        <w:t>img</w:t>
      </w:r>
      <w:proofErr w:type="spellEnd"/>
      <w:r w:rsidRPr="00433EC7">
        <w:rPr>
          <w:sz w:val="28"/>
          <w:szCs w:val="28"/>
        </w:rPr>
        <w:t xml:space="preserve"> </w:t>
      </w:r>
      <w:proofErr w:type="spellStart"/>
      <w:r w:rsidRPr="00433EC7">
        <w:rPr>
          <w:sz w:val="28"/>
          <w:szCs w:val="28"/>
        </w:rPr>
        <w:t>src</w:t>
      </w:r>
      <w:proofErr w:type="spellEnd"/>
      <w:r w:rsidRPr="00433EC7">
        <w:rPr>
          <w:sz w:val="28"/>
          <w:szCs w:val="28"/>
        </w:rPr>
        <w:t>="profile_pic.jpg" alt="Profile Picture"&gt;</w:t>
      </w:r>
    </w:p>
    <w:p w14:paraId="03AA04ED" w14:textId="77777777" w:rsidR="00433EC7" w:rsidRPr="00433EC7" w:rsidRDefault="00433EC7" w:rsidP="00433EC7">
      <w:pPr>
        <w:rPr>
          <w:sz w:val="28"/>
          <w:szCs w:val="28"/>
        </w:rPr>
      </w:pPr>
      <w:r w:rsidRPr="00433EC7">
        <w:rPr>
          <w:sz w:val="28"/>
          <w:szCs w:val="28"/>
        </w:rPr>
        <w:t xml:space="preserve">    &lt;/section&gt;</w:t>
      </w:r>
    </w:p>
    <w:p w14:paraId="2C8B9CE4" w14:textId="77777777" w:rsidR="00433EC7" w:rsidRPr="00433EC7" w:rsidRDefault="00433EC7" w:rsidP="00433EC7">
      <w:pPr>
        <w:rPr>
          <w:sz w:val="28"/>
          <w:szCs w:val="28"/>
        </w:rPr>
      </w:pPr>
      <w:r w:rsidRPr="00433EC7">
        <w:rPr>
          <w:sz w:val="28"/>
          <w:szCs w:val="28"/>
        </w:rPr>
        <w:t xml:space="preserve">  &lt;/main&gt;</w:t>
      </w:r>
    </w:p>
    <w:p w14:paraId="030E916D" w14:textId="77777777" w:rsidR="00433EC7" w:rsidRPr="00433EC7" w:rsidRDefault="00433EC7" w:rsidP="00433EC7">
      <w:pPr>
        <w:rPr>
          <w:sz w:val="28"/>
          <w:szCs w:val="28"/>
        </w:rPr>
      </w:pPr>
      <w:r w:rsidRPr="00433EC7">
        <w:rPr>
          <w:sz w:val="28"/>
          <w:szCs w:val="28"/>
        </w:rPr>
        <w:t xml:space="preserve">  &lt;footer&gt;</w:t>
      </w:r>
    </w:p>
    <w:p w14:paraId="60EDB7B8" w14:textId="77777777" w:rsidR="00433EC7" w:rsidRPr="00433EC7" w:rsidRDefault="00433EC7" w:rsidP="00433EC7">
      <w:pPr>
        <w:rPr>
          <w:sz w:val="28"/>
          <w:szCs w:val="28"/>
        </w:rPr>
      </w:pPr>
      <w:r w:rsidRPr="00433EC7">
        <w:rPr>
          <w:sz w:val="28"/>
          <w:szCs w:val="28"/>
        </w:rPr>
        <w:t xml:space="preserve">    &lt;p&gt;&amp;copy; 2023 My Name&lt;/p&gt;</w:t>
      </w:r>
    </w:p>
    <w:p w14:paraId="1AAE05BC" w14:textId="77777777" w:rsidR="00433EC7" w:rsidRPr="00433EC7" w:rsidRDefault="00433EC7" w:rsidP="00433EC7">
      <w:pPr>
        <w:rPr>
          <w:sz w:val="28"/>
          <w:szCs w:val="28"/>
        </w:rPr>
      </w:pPr>
      <w:r w:rsidRPr="00433EC7">
        <w:rPr>
          <w:sz w:val="28"/>
          <w:szCs w:val="28"/>
        </w:rPr>
        <w:t xml:space="preserve">  &lt;/footer&gt;</w:t>
      </w:r>
    </w:p>
    <w:p w14:paraId="211EB964" w14:textId="77777777" w:rsidR="00433EC7" w:rsidRPr="00433EC7" w:rsidRDefault="00433EC7" w:rsidP="00433EC7">
      <w:pPr>
        <w:rPr>
          <w:sz w:val="28"/>
          <w:szCs w:val="28"/>
        </w:rPr>
      </w:pPr>
      <w:r w:rsidRPr="00433EC7">
        <w:rPr>
          <w:sz w:val="28"/>
          <w:szCs w:val="28"/>
        </w:rPr>
        <w:t>&lt;/body&gt;</w:t>
      </w:r>
    </w:p>
    <w:p w14:paraId="32BAFEBB" w14:textId="77777777" w:rsidR="00433EC7" w:rsidRPr="00433EC7" w:rsidRDefault="00433EC7" w:rsidP="00433EC7">
      <w:pPr>
        <w:rPr>
          <w:sz w:val="28"/>
          <w:szCs w:val="28"/>
        </w:rPr>
      </w:pPr>
      <w:r w:rsidRPr="00433EC7">
        <w:rPr>
          <w:sz w:val="28"/>
          <w:szCs w:val="28"/>
        </w:rPr>
        <w:t>&lt;/html&gt;</w:t>
      </w:r>
    </w:p>
    <w:p w14:paraId="4ACB17C3" w14:textId="77777777" w:rsidR="00433EC7" w:rsidRPr="00433EC7" w:rsidRDefault="00433EC7" w:rsidP="00433EC7">
      <w:pPr>
        <w:rPr>
          <w:sz w:val="28"/>
          <w:szCs w:val="28"/>
        </w:rPr>
      </w:pPr>
    </w:p>
    <w:p w14:paraId="312FB895" w14:textId="02D0B736" w:rsidR="00433EC7" w:rsidRDefault="00433EC7" w:rsidP="00433EC7">
      <w:pPr>
        <w:rPr>
          <w:sz w:val="28"/>
          <w:szCs w:val="28"/>
        </w:rPr>
      </w:pPr>
      <w:proofErr w:type="gramStart"/>
      <w:r w:rsidRPr="00433EC7">
        <w:rPr>
          <w:sz w:val="28"/>
          <w:szCs w:val="28"/>
        </w:rPr>
        <w:t>O</w:t>
      </w:r>
      <w:r w:rsidR="00DE1DEA">
        <w:rPr>
          <w:sz w:val="28"/>
          <w:szCs w:val="28"/>
        </w:rPr>
        <w:t>UTPUT</w:t>
      </w:r>
      <w:r w:rsidRPr="00433EC7">
        <w:rPr>
          <w:sz w:val="28"/>
          <w:szCs w:val="28"/>
        </w:rPr>
        <w:t>:</w:t>
      </w:r>
      <w:r w:rsidR="00DE1DEA">
        <w:rPr>
          <w:sz w:val="28"/>
          <w:szCs w:val="28"/>
        </w:rPr>
        <w:t>-</w:t>
      </w:r>
      <w:proofErr w:type="gramEnd"/>
    </w:p>
    <w:p w14:paraId="5EBAACE2" w14:textId="77777777" w:rsidR="00DE1DEA" w:rsidRDefault="00DE1DEA" w:rsidP="00433EC7">
      <w:pPr>
        <w:rPr>
          <w:sz w:val="28"/>
          <w:szCs w:val="28"/>
        </w:rPr>
      </w:pPr>
    </w:p>
    <w:p w14:paraId="7008B469" w14:textId="6534EA38" w:rsidR="00DE1DEA" w:rsidRDefault="00DE1DEA" w:rsidP="00433EC7">
      <w:pPr>
        <w:rPr>
          <w:sz w:val="28"/>
          <w:szCs w:val="28"/>
        </w:rPr>
      </w:pPr>
      <w:r>
        <w:rPr>
          <w:noProof/>
          <w:sz w:val="28"/>
          <w:szCs w:val="28"/>
        </w:rPr>
        <w:drawing>
          <wp:inline distT="0" distB="0" distL="0" distR="0" wp14:anchorId="3A0A547D" wp14:editId="532EB829">
            <wp:extent cx="5943600" cy="3343275"/>
            <wp:effectExtent l="0" t="0" r="0" b="9525"/>
            <wp:docPr id="15460928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2806" name="Picture 15460928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6AFFE9" w14:textId="77777777" w:rsidR="00433EC7" w:rsidRDefault="00433EC7" w:rsidP="00433EC7">
      <w:pPr>
        <w:rPr>
          <w:sz w:val="28"/>
          <w:szCs w:val="28"/>
        </w:rPr>
      </w:pPr>
    </w:p>
    <w:p w14:paraId="291285A8" w14:textId="77777777" w:rsidR="00433EC7" w:rsidRDefault="00433EC7" w:rsidP="009F576B">
      <w:pPr>
        <w:rPr>
          <w:sz w:val="28"/>
          <w:szCs w:val="28"/>
        </w:rPr>
      </w:pPr>
    </w:p>
    <w:p w14:paraId="01B42CA3" w14:textId="77777777" w:rsidR="009F576B" w:rsidRDefault="009F576B" w:rsidP="009F576B">
      <w:pPr>
        <w:rPr>
          <w:sz w:val="28"/>
          <w:szCs w:val="28"/>
        </w:rPr>
      </w:pPr>
    </w:p>
    <w:p w14:paraId="2D2D2626" w14:textId="77777777" w:rsidR="009F576B" w:rsidRPr="00762648" w:rsidRDefault="009F576B" w:rsidP="00762648">
      <w:pPr>
        <w:rPr>
          <w:sz w:val="28"/>
          <w:szCs w:val="28"/>
        </w:rPr>
      </w:pPr>
    </w:p>
    <w:sectPr w:rsidR="009F576B" w:rsidRPr="00762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0261275"/>
    <w:multiLevelType w:val="hybridMultilevel"/>
    <w:tmpl w:val="7B701F4C"/>
    <w:lvl w:ilvl="0" w:tplc="40090015">
      <w:start w:val="1"/>
      <w:numFmt w:val="upp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777118E"/>
    <w:multiLevelType w:val="hybridMultilevel"/>
    <w:tmpl w:val="5346F764"/>
    <w:lvl w:ilvl="0" w:tplc="478E7448">
      <w:start w:val="1"/>
      <w:numFmt w:val="upperLetter"/>
      <w:lvlText w:val="%1."/>
      <w:lvlJc w:val="left"/>
      <w:pPr>
        <w:ind w:left="612" w:hanging="360"/>
      </w:pPr>
      <w:rPr>
        <w:rFonts w:hint="default"/>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61648496">
    <w:abstractNumId w:val="20"/>
  </w:num>
  <w:num w:numId="2" w16cid:durableId="1769348504">
    <w:abstractNumId w:val="12"/>
  </w:num>
  <w:num w:numId="3" w16cid:durableId="1556770837">
    <w:abstractNumId w:val="10"/>
  </w:num>
  <w:num w:numId="4" w16cid:durableId="250428362">
    <w:abstractNumId w:val="23"/>
  </w:num>
  <w:num w:numId="5" w16cid:durableId="103698122">
    <w:abstractNumId w:val="13"/>
  </w:num>
  <w:num w:numId="6" w16cid:durableId="1238320132">
    <w:abstractNumId w:val="17"/>
  </w:num>
  <w:num w:numId="7" w16cid:durableId="736323873">
    <w:abstractNumId w:val="19"/>
  </w:num>
  <w:num w:numId="8" w16cid:durableId="981496338">
    <w:abstractNumId w:val="9"/>
  </w:num>
  <w:num w:numId="9" w16cid:durableId="211767116">
    <w:abstractNumId w:val="7"/>
  </w:num>
  <w:num w:numId="10" w16cid:durableId="1488476633">
    <w:abstractNumId w:val="6"/>
  </w:num>
  <w:num w:numId="11" w16cid:durableId="340162848">
    <w:abstractNumId w:val="5"/>
  </w:num>
  <w:num w:numId="12" w16cid:durableId="586503151">
    <w:abstractNumId w:val="4"/>
  </w:num>
  <w:num w:numId="13" w16cid:durableId="510685436">
    <w:abstractNumId w:val="8"/>
  </w:num>
  <w:num w:numId="14" w16cid:durableId="2124422533">
    <w:abstractNumId w:val="3"/>
  </w:num>
  <w:num w:numId="15" w16cid:durableId="1813281110">
    <w:abstractNumId w:val="2"/>
  </w:num>
  <w:num w:numId="16" w16cid:durableId="1995865445">
    <w:abstractNumId w:val="1"/>
  </w:num>
  <w:num w:numId="17" w16cid:durableId="534924395">
    <w:abstractNumId w:val="0"/>
  </w:num>
  <w:num w:numId="18" w16cid:durableId="960919868">
    <w:abstractNumId w:val="15"/>
  </w:num>
  <w:num w:numId="19" w16cid:durableId="788233767">
    <w:abstractNumId w:val="16"/>
  </w:num>
  <w:num w:numId="20" w16cid:durableId="1923484899">
    <w:abstractNumId w:val="21"/>
  </w:num>
  <w:num w:numId="21" w16cid:durableId="339507259">
    <w:abstractNumId w:val="18"/>
  </w:num>
  <w:num w:numId="22" w16cid:durableId="172578014">
    <w:abstractNumId w:val="11"/>
  </w:num>
  <w:num w:numId="23" w16cid:durableId="649024241">
    <w:abstractNumId w:val="24"/>
  </w:num>
  <w:num w:numId="24" w16cid:durableId="1695881321">
    <w:abstractNumId w:val="22"/>
  </w:num>
  <w:num w:numId="25" w16cid:durableId="13510319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EF1"/>
    <w:rsid w:val="001E21EF"/>
    <w:rsid w:val="002B58FB"/>
    <w:rsid w:val="002D74D1"/>
    <w:rsid w:val="004161A5"/>
    <w:rsid w:val="004336C3"/>
    <w:rsid w:val="00433EC7"/>
    <w:rsid w:val="005E547A"/>
    <w:rsid w:val="00645252"/>
    <w:rsid w:val="006D3D74"/>
    <w:rsid w:val="00732231"/>
    <w:rsid w:val="00762648"/>
    <w:rsid w:val="00762EF1"/>
    <w:rsid w:val="007B229F"/>
    <w:rsid w:val="0083569A"/>
    <w:rsid w:val="008F369D"/>
    <w:rsid w:val="009F576B"/>
    <w:rsid w:val="00A14581"/>
    <w:rsid w:val="00A9204E"/>
    <w:rsid w:val="00B22E56"/>
    <w:rsid w:val="00BF73B6"/>
    <w:rsid w:val="00C627BE"/>
    <w:rsid w:val="00DE1DEA"/>
    <w:rsid w:val="00E30B41"/>
    <w:rsid w:val="00E31902"/>
    <w:rsid w:val="00E75A84"/>
    <w:rsid w:val="00E7784B"/>
    <w:rsid w:val="00EA4918"/>
    <w:rsid w:val="00F22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D45B"/>
  <w15:chartTrackingRefBased/>
  <w15:docId w15:val="{A42911D5-7106-4871-9794-AC336224E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EA49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469275">
      <w:bodyDiv w:val="1"/>
      <w:marLeft w:val="0"/>
      <w:marRight w:val="0"/>
      <w:marTop w:val="0"/>
      <w:marBottom w:val="0"/>
      <w:divBdr>
        <w:top w:val="none" w:sz="0" w:space="0" w:color="auto"/>
        <w:left w:val="none" w:sz="0" w:space="0" w:color="auto"/>
        <w:bottom w:val="none" w:sz="0" w:space="0" w:color="auto"/>
        <w:right w:val="none" w:sz="0" w:space="0" w:color="auto"/>
      </w:divBdr>
    </w:div>
    <w:div w:id="92827996">
      <w:bodyDiv w:val="1"/>
      <w:marLeft w:val="0"/>
      <w:marRight w:val="0"/>
      <w:marTop w:val="0"/>
      <w:marBottom w:val="0"/>
      <w:divBdr>
        <w:top w:val="none" w:sz="0" w:space="0" w:color="auto"/>
        <w:left w:val="none" w:sz="0" w:space="0" w:color="auto"/>
        <w:bottom w:val="none" w:sz="0" w:space="0" w:color="auto"/>
        <w:right w:val="none" w:sz="0" w:space="0" w:color="auto"/>
      </w:divBdr>
    </w:div>
    <w:div w:id="114755779">
      <w:bodyDiv w:val="1"/>
      <w:marLeft w:val="0"/>
      <w:marRight w:val="0"/>
      <w:marTop w:val="0"/>
      <w:marBottom w:val="0"/>
      <w:divBdr>
        <w:top w:val="none" w:sz="0" w:space="0" w:color="auto"/>
        <w:left w:val="none" w:sz="0" w:space="0" w:color="auto"/>
        <w:bottom w:val="none" w:sz="0" w:space="0" w:color="auto"/>
        <w:right w:val="none" w:sz="0" w:space="0" w:color="auto"/>
      </w:divBdr>
    </w:div>
    <w:div w:id="157237651">
      <w:bodyDiv w:val="1"/>
      <w:marLeft w:val="0"/>
      <w:marRight w:val="0"/>
      <w:marTop w:val="0"/>
      <w:marBottom w:val="0"/>
      <w:divBdr>
        <w:top w:val="none" w:sz="0" w:space="0" w:color="auto"/>
        <w:left w:val="none" w:sz="0" w:space="0" w:color="auto"/>
        <w:bottom w:val="none" w:sz="0" w:space="0" w:color="auto"/>
        <w:right w:val="none" w:sz="0" w:space="0" w:color="auto"/>
      </w:divBdr>
    </w:div>
    <w:div w:id="183633757">
      <w:bodyDiv w:val="1"/>
      <w:marLeft w:val="0"/>
      <w:marRight w:val="0"/>
      <w:marTop w:val="0"/>
      <w:marBottom w:val="0"/>
      <w:divBdr>
        <w:top w:val="none" w:sz="0" w:space="0" w:color="auto"/>
        <w:left w:val="none" w:sz="0" w:space="0" w:color="auto"/>
        <w:bottom w:val="none" w:sz="0" w:space="0" w:color="auto"/>
        <w:right w:val="none" w:sz="0" w:space="0" w:color="auto"/>
      </w:divBdr>
    </w:div>
    <w:div w:id="189077516">
      <w:bodyDiv w:val="1"/>
      <w:marLeft w:val="0"/>
      <w:marRight w:val="0"/>
      <w:marTop w:val="0"/>
      <w:marBottom w:val="0"/>
      <w:divBdr>
        <w:top w:val="none" w:sz="0" w:space="0" w:color="auto"/>
        <w:left w:val="none" w:sz="0" w:space="0" w:color="auto"/>
        <w:bottom w:val="none" w:sz="0" w:space="0" w:color="auto"/>
        <w:right w:val="none" w:sz="0" w:space="0" w:color="auto"/>
      </w:divBdr>
    </w:div>
    <w:div w:id="223026664">
      <w:bodyDiv w:val="1"/>
      <w:marLeft w:val="0"/>
      <w:marRight w:val="0"/>
      <w:marTop w:val="0"/>
      <w:marBottom w:val="0"/>
      <w:divBdr>
        <w:top w:val="none" w:sz="0" w:space="0" w:color="auto"/>
        <w:left w:val="none" w:sz="0" w:space="0" w:color="auto"/>
        <w:bottom w:val="none" w:sz="0" w:space="0" w:color="auto"/>
        <w:right w:val="none" w:sz="0" w:space="0" w:color="auto"/>
      </w:divBdr>
    </w:div>
    <w:div w:id="232548538">
      <w:bodyDiv w:val="1"/>
      <w:marLeft w:val="0"/>
      <w:marRight w:val="0"/>
      <w:marTop w:val="0"/>
      <w:marBottom w:val="0"/>
      <w:divBdr>
        <w:top w:val="none" w:sz="0" w:space="0" w:color="auto"/>
        <w:left w:val="none" w:sz="0" w:space="0" w:color="auto"/>
        <w:bottom w:val="none" w:sz="0" w:space="0" w:color="auto"/>
        <w:right w:val="none" w:sz="0" w:space="0" w:color="auto"/>
      </w:divBdr>
    </w:div>
    <w:div w:id="306478727">
      <w:bodyDiv w:val="1"/>
      <w:marLeft w:val="0"/>
      <w:marRight w:val="0"/>
      <w:marTop w:val="0"/>
      <w:marBottom w:val="0"/>
      <w:divBdr>
        <w:top w:val="none" w:sz="0" w:space="0" w:color="auto"/>
        <w:left w:val="none" w:sz="0" w:space="0" w:color="auto"/>
        <w:bottom w:val="none" w:sz="0" w:space="0" w:color="auto"/>
        <w:right w:val="none" w:sz="0" w:space="0" w:color="auto"/>
      </w:divBdr>
    </w:div>
    <w:div w:id="449400091">
      <w:bodyDiv w:val="1"/>
      <w:marLeft w:val="0"/>
      <w:marRight w:val="0"/>
      <w:marTop w:val="0"/>
      <w:marBottom w:val="0"/>
      <w:divBdr>
        <w:top w:val="none" w:sz="0" w:space="0" w:color="auto"/>
        <w:left w:val="none" w:sz="0" w:space="0" w:color="auto"/>
        <w:bottom w:val="none" w:sz="0" w:space="0" w:color="auto"/>
        <w:right w:val="none" w:sz="0" w:space="0" w:color="auto"/>
      </w:divBdr>
    </w:div>
    <w:div w:id="591818346">
      <w:bodyDiv w:val="1"/>
      <w:marLeft w:val="0"/>
      <w:marRight w:val="0"/>
      <w:marTop w:val="0"/>
      <w:marBottom w:val="0"/>
      <w:divBdr>
        <w:top w:val="none" w:sz="0" w:space="0" w:color="auto"/>
        <w:left w:val="none" w:sz="0" w:space="0" w:color="auto"/>
        <w:bottom w:val="none" w:sz="0" w:space="0" w:color="auto"/>
        <w:right w:val="none" w:sz="0" w:space="0" w:color="auto"/>
      </w:divBdr>
    </w:div>
    <w:div w:id="754479984">
      <w:bodyDiv w:val="1"/>
      <w:marLeft w:val="0"/>
      <w:marRight w:val="0"/>
      <w:marTop w:val="0"/>
      <w:marBottom w:val="0"/>
      <w:divBdr>
        <w:top w:val="none" w:sz="0" w:space="0" w:color="auto"/>
        <w:left w:val="none" w:sz="0" w:space="0" w:color="auto"/>
        <w:bottom w:val="none" w:sz="0" w:space="0" w:color="auto"/>
        <w:right w:val="none" w:sz="0" w:space="0" w:color="auto"/>
      </w:divBdr>
    </w:div>
    <w:div w:id="755053824">
      <w:bodyDiv w:val="1"/>
      <w:marLeft w:val="0"/>
      <w:marRight w:val="0"/>
      <w:marTop w:val="0"/>
      <w:marBottom w:val="0"/>
      <w:divBdr>
        <w:top w:val="none" w:sz="0" w:space="0" w:color="auto"/>
        <w:left w:val="none" w:sz="0" w:space="0" w:color="auto"/>
        <w:bottom w:val="none" w:sz="0" w:space="0" w:color="auto"/>
        <w:right w:val="none" w:sz="0" w:space="0" w:color="auto"/>
      </w:divBdr>
    </w:div>
    <w:div w:id="802886510">
      <w:bodyDiv w:val="1"/>
      <w:marLeft w:val="0"/>
      <w:marRight w:val="0"/>
      <w:marTop w:val="0"/>
      <w:marBottom w:val="0"/>
      <w:divBdr>
        <w:top w:val="none" w:sz="0" w:space="0" w:color="auto"/>
        <w:left w:val="none" w:sz="0" w:space="0" w:color="auto"/>
        <w:bottom w:val="none" w:sz="0" w:space="0" w:color="auto"/>
        <w:right w:val="none" w:sz="0" w:space="0" w:color="auto"/>
      </w:divBdr>
    </w:div>
    <w:div w:id="832258340">
      <w:bodyDiv w:val="1"/>
      <w:marLeft w:val="0"/>
      <w:marRight w:val="0"/>
      <w:marTop w:val="0"/>
      <w:marBottom w:val="0"/>
      <w:divBdr>
        <w:top w:val="none" w:sz="0" w:space="0" w:color="auto"/>
        <w:left w:val="none" w:sz="0" w:space="0" w:color="auto"/>
        <w:bottom w:val="none" w:sz="0" w:space="0" w:color="auto"/>
        <w:right w:val="none" w:sz="0" w:space="0" w:color="auto"/>
      </w:divBdr>
    </w:div>
    <w:div w:id="875890294">
      <w:bodyDiv w:val="1"/>
      <w:marLeft w:val="0"/>
      <w:marRight w:val="0"/>
      <w:marTop w:val="0"/>
      <w:marBottom w:val="0"/>
      <w:divBdr>
        <w:top w:val="none" w:sz="0" w:space="0" w:color="auto"/>
        <w:left w:val="none" w:sz="0" w:space="0" w:color="auto"/>
        <w:bottom w:val="none" w:sz="0" w:space="0" w:color="auto"/>
        <w:right w:val="none" w:sz="0" w:space="0" w:color="auto"/>
      </w:divBdr>
    </w:div>
    <w:div w:id="934360305">
      <w:bodyDiv w:val="1"/>
      <w:marLeft w:val="0"/>
      <w:marRight w:val="0"/>
      <w:marTop w:val="0"/>
      <w:marBottom w:val="0"/>
      <w:divBdr>
        <w:top w:val="none" w:sz="0" w:space="0" w:color="auto"/>
        <w:left w:val="none" w:sz="0" w:space="0" w:color="auto"/>
        <w:bottom w:val="none" w:sz="0" w:space="0" w:color="auto"/>
        <w:right w:val="none" w:sz="0" w:space="0" w:color="auto"/>
      </w:divBdr>
    </w:div>
    <w:div w:id="959074494">
      <w:bodyDiv w:val="1"/>
      <w:marLeft w:val="0"/>
      <w:marRight w:val="0"/>
      <w:marTop w:val="0"/>
      <w:marBottom w:val="0"/>
      <w:divBdr>
        <w:top w:val="none" w:sz="0" w:space="0" w:color="auto"/>
        <w:left w:val="none" w:sz="0" w:space="0" w:color="auto"/>
        <w:bottom w:val="none" w:sz="0" w:space="0" w:color="auto"/>
        <w:right w:val="none" w:sz="0" w:space="0" w:color="auto"/>
      </w:divBdr>
    </w:div>
    <w:div w:id="972711416">
      <w:bodyDiv w:val="1"/>
      <w:marLeft w:val="0"/>
      <w:marRight w:val="0"/>
      <w:marTop w:val="0"/>
      <w:marBottom w:val="0"/>
      <w:divBdr>
        <w:top w:val="none" w:sz="0" w:space="0" w:color="auto"/>
        <w:left w:val="none" w:sz="0" w:space="0" w:color="auto"/>
        <w:bottom w:val="none" w:sz="0" w:space="0" w:color="auto"/>
        <w:right w:val="none" w:sz="0" w:space="0" w:color="auto"/>
      </w:divBdr>
    </w:div>
    <w:div w:id="1004237446">
      <w:bodyDiv w:val="1"/>
      <w:marLeft w:val="0"/>
      <w:marRight w:val="0"/>
      <w:marTop w:val="0"/>
      <w:marBottom w:val="0"/>
      <w:divBdr>
        <w:top w:val="none" w:sz="0" w:space="0" w:color="auto"/>
        <w:left w:val="none" w:sz="0" w:space="0" w:color="auto"/>
        <w:bottom w:val="none" w:sz="0" w:space="0" w:color="auto"/>
        <w:right w:val="none" w:sz="0" w:space="0" w:color="auto"/>
      </w:divBdr>
    </w:div>
    <w:div w:id="1053509047">
      <w:bodyDiv w:val="1"/>
      <w:marLeft w:val="0"/>
      <w:marRight w:val="0"/>
      <w:marTop w:val="0"/>
      <w:marBottom w:val="0"/>
      <w:divBdr>
        <w:top w:val="none" w:sz="0" w:space="0" w:color="auto"/>
        <w:left w:val="none" w:sz="0" w:space="0" w:color="auto"/>
        <w:bottom w:val="none" w:sz="0" w:space="0" w:color="auto"/>
        <w:right w:val="none" w:sz="0" w:space="0" w:color="auto"/>
      </w:divBdr>
    </w:div>
    <w:div w:id="1076971526">
      <w:bodyDiv w:val="1"/>
      <w:marLeft w:val="0"/>
      <w:marRight w:val="0"/>
      <w:marTop w:val="0"/>
      <w:marBottom w:val="0"/>
      <w:divBdr>
        <w:top w:val="none" w:sz="0" w:space="0" w:color="auto"/>
        <w:left w:val="none" w:sz="0" w:space="0" w:color="auto"/>
        <w:bottom w:val="none" w:sz="0" w:space="0" w:color="auto"/>
        <w:right w:val="none" w:sz="0" w:space="0" w:color="auto"/>
      </w:divBdr>
    </w:div>
    <w:div w:id="1082294072">
      <w:bodyDiv w:val="1"/>
      <w:marLeft w:val="0"/>
      <w:marRight w:val="0"/>
      <w:marTop w:val="0"/>
      <w:marBottom w:val="0"/>
      <w:divBdr>
        <w:top w:val="none" w:sz="0" w:space="0" w:color="auto"/>
        <w:left w:val="none" w:sz="0" w:space="0" w:color="auto"/>
        <w:bottom w:val="none" w:sz="0" w:space="0" w:color="auto"/>
        <w:right w:val="none" w:sz="0" w:space="0" w:color="auto"/>
      </w:divBdr>
    </w:div>
    <w:div w:id="1228689572">
      <w:bodyDiv w:val="1"/>
      <w:marLeft w:val="0"/>
      <w:marRight w:val="0"/>
      <w:marTop w:val="0"/>
      <w:marBottom w:val="0"/>
      <w:divBdr>
        <w:top w:val="none" w:sz="0" w:space="0" w:color="auto"/>
        <w:left w:val="none" w:sz="0" w:space="0" w:color="auto"/>
        <w:bottom w:val="none" w:sz="0" w:space="0" w:color="auto"/>
        <w:right w:val="none" w:sz="0" w:space="0" w:color="auto"/>
      </w:divBdr>
    </w:div>
    <w:div w:id="1288126925">
      <w:bodyDiv w:val="1"/>
      <w:marLeft w:val="0"/>
      <w:marRight w:val="0"/>
      <w:marTop w:val="0"/>
      <w:marBottom w:val="0"/>
      <w:divBdr>
        <w:top w:val="none" w:sz="0" w:space="0" w:color="auto"/>
        <w:left w:val="none" w:sz="0" w:space="0" w:color="auto"/>
        <w:bottom w:val="none" w:sz="0" w:space="0" w:color="auto"/>
        <w:right w:val="none" w:sz="0" w:space="0" w:color="auto"/>
      </w:divBdr>
    </w:div>
    <w:div w:id="1300721194">
      <w:bodyDiv w:val="1"/>
      <w:marLeft w:val="0"/>
      <w:marRight w:val="0"/>
      <w:marTop w:val="0"/>
      <w:marBottom w:val="0"/>
      <w:divBdr>
        <w:top w:val="none" w:sz="0" w:space="0" w:color="auto"/>
        <w:left w:val="none" w:sz="0" w:space="0" w:color="auto"/>
        <w:bottom w:val="none" w:sz="0" w:space="0" w:color="auto"/>
        <w:right w:val="none" w:sz="0" w:space="0" w:color="auto"/>
      </w:divBdr>
    </w:div>
    <w:div w:id="1315062851">
      <w:bodyDiv w:val="1"/>
      <w:marLeft w:val="0"/>
      <w:marRight w:val="0"/>
      <w:marTop w:val="0"/>
      <w:marBottom w:val="0"/>
      <w:divBdr>
        <w:top w:val="none" w:sz="0" w:space="0" w:color="auto"/>
        <w:left w:val="none" w:sz="0" w:space="0" w:color="auto"/>
        <w:bottom w:val="none" w:sz="0" w:space="0" w:color="auto"/>
        <w:right w:val="none" w:sz="0" w:space="0" w:color="auto"/>
      </w:divBdr>
    </w:div>
    <w:div w:id="1343435484">
      <w:bodyDiv w:val="1"/>
      <w:marLeft w:val="0"/>
      <w:marRight w:val="0"/>
      <w:marTop w:val="0"/>
      <w:marBottom w:val="0"/>
      <w:divBdr>
        <w:top w:val="none" w:sz="0" w:space="0" w:color="auto"/>
        <w:left w:val="none" w:sz="0" w:space="0" w:color="auto"/>
        <w:bottom w:val="none" w:sz="0" w:space="0" w:color="auto"/>
        <w:right w:val="none" w:sz="0" w:space="0" w:color="auto"/>
      </w:divBdr>
    </w:div>
    <w:div w:id="1359546401">
      <w:bodyDiv w:val="1"/>
      <w:marLeft w:val="0"/>
      <w:marRight w:val="0"/>
      <w:marTop w:val="0"/>
      <w:marBottom w:val="0"/>
      <w:divBdr>
        <w:top w:val="none" w:sz="0" w:space="0" w:color="auto"/>
        <w:left w:val="none" w:sz="0" w:space="0" w:color="auto"/>
        <w:bottom w:val="none" w:sz="0" w:space="0" w:color="auto"/>
        <w:right w:val="none" w:sz="0" w:space="0" w:color="auto"/>
      </w:divBdr>
    </w:div>
    <w:div w:id="1395546382">
      <w:bodyDiv w:val="1"/>
      <w:marLeft w:val="0"/>
      <w:marRight w:val="0"/>
      <w:marTop w:val="0"/>
      <w:marBottom w:val="0"/>
      <w:divBdr>
        <w:top w:val="none" w:sz="0" w:space="0" w:color="auto"/>
        <w:left w:val="none" w:sz="0" w:space="0" w:color="auto"/>
        <w:bottom w:val="none" w:sz="0" w:space="0" w:color="auto"/>
        <w:right w:val="none" w:sz="0" w:space="0" w:color="auto"/>
      </w:divBdr>
    </w:div>
    <w:div w:id="1397051657">
      <w:bodyDiv w:val="1"/>
      <w:marLeft w:val="0"/>
      <w:marRight w:val="0"/>
      <w:marTop w:val="0"/>
      <w:marBottom w:val="0"/>
      <w:divBdr>
        <w:top w:val="none" w:sz="0" w:space="0" w:color="auto"/>
        <w:left w:val="none" w:sz="0" w:space="0" w:color="auto"/>
        <w:bottom w:val="none" w:sz="0" w:space="0" w:color="auto"/>
        <w:right w:val="none" w:sz="0" w:space="0" w:color="auto"/>
      </w:divBdr>
    </w:div>
    <w:div w:id="1453595549">
      <w:bodyDiv w:val="1"/>
      <w:marLeft w:val="0"/>
      <w:marRight w:val="0"/>
      <w:marTop w:val="0"/>
      <w:marBottom w:val="0"/>
      <w:divBdr>
        <w:top w:val="none" w:sz="0" w:space="0" w:color="auto"/>
        <w:left w:val="none" w:sz="0" w:space="0" w:color="auto"/>
        <w:bottom w:val="none" w:sz="0" w:space="0" w:color="auto"/>
        <w:right w:val="none" w:sz="0" w:space="0" w:color="auto"/>
      </w:divBdr>
    </w:div>
    <w:div w:id="1457524937">
      <w:bodyDiv w:val="1"/>
      <w:marLeft w:val="0"/>
      <w:marRight w:val="0"/>
      <w:marTop w:val="0"/>
      <w:marBottom w:val="0"/>
      <w:divBdr>
        <w:top w:val="none" w:sz="0" w:space="0" w:color="auto"/>
        <w:left w:val="none" w:sz="0" w:space="0" w:color="auto"/>
        <w:bottom w:val="none" w:sz="0" w:space="0" w:color="auto"/>
        <w:right w:val="none" w:sz="0" w:space="0" w:color="auto"/>
      </w:divBdr>
    </w:div>
    <w:div w:id="1462260654">
      <w:bodyDiv w:val="1"/>
      <w:marLeft w:val="0"/>
      <w:marRight w:val="0"/>
      <w:marTop w:val="0"/>
      <w:marBottom w:val="0"/>
      <w:divBdr>
        <w:top w:val="none" w:sz="0" w:space="0" w:color="auto"/>
        <w:left w:val="none" w:sz="0" w:space="0" w:color="auto"/>
        <w:bottom w:val="none" w:sz="0" w:space="0" w:color="auto"/>
        <w:right w:val="none" w:sz="0" w:space="0" w:color="auto"/>
      </w:divBdr>
    </w:div>
    <w:div w:id="1470973515">
      <w:bodyDiv w:val="1"/>
      <w:marLeft w:val="0"/>
      <w:marRight w:val="0"/>
      <w:marTop w:val="0"/>
      <w:marBottom w:val="0"/>
      <w:divBdr>
        <w:top w:val="none" w:sz="0" w:space="0" w:color="auto"/>
        <w:left w:val="none" w:sz="0" w:space="0" w:color="auto"/>
        <w:bottom w:val="none" w:sz="0" w:space="0" w:color="auto"/>
        <w:right w:val="none" w:sz="0" w:space="0" w:color="auto"/>
      </w:divBdr>
    </w:div>
    <w:div w:id="1553273942">
      <w:bodyDiv w:val="1"/>
      <w:marLeft w:val="0"/>
      <w:marRight w:val="0"/>
      <w:marTop w:val="0"/>
      <w:marBottom w:val="0"/>
      <w:divBdr>
        <w:top w:val="none" w:sz="0" w:space="0" w:color="auto"/>
        <w:left w:val="none" w:sz="0" w:space="0" w:color="auto"/>
        <w:bottom w:val="none" w:sz="0" w:space="0" w:color="auto"/>
        <w:right w:val="none" w:sz="0" w:space="0" w:color="auto"/>
      </w:divBdr>
    </w:div>
    <w:div w:id="1741364551">
      <w:bodyDiv w:val="1"/>
      <w:marLeft w:val="0"/>
      <w:marRight w:val="0"/>
      <w:marTop w:val="0"/>
      <w:marBottom w:val="0"/>
      <w:divBdr>
        <w:top w:val="none" w:sz="0" w:space="0" w:color="auto"/>
        <w:left w:val="none" w:sz="0" w:space="0" w:color="auto"/>
        <w:bottom w:val="none" w:sz="0" w:space="0" w:color="auto"/>
        <w:right w:val="none" w:sz="0" w:space="0" w:color="auto"/>
      </w:divBdr>
    </w:div>
    <w:div w:id="1784878399">
      <w:bodyDiv w:val="1"/>
      <w:marLeft w:val="0"/>
      <w:marRight w:val="0"/>
      <w:marTop w:val="0"/>
      <w:marBottom w:val="0"/>
      <w:divBdr>
        <w:top w:val="none" w:sz="0" w:space="0" w:color="auto"/>
        <w:left w:val="none" w:sz="0" w:space="0" w:color="auto"/>
        <w:bottom w:val="none" w:sz="0" w:space="0" w:color="auto"/>
        <w:right w:val="none" w:sz="0" w:space="0" w:color="auto"/>
      </w:divBdr>
    </w:div>
    <w:div w:id="1809131481">
      <w:bodyDiv w:val="1"/>
      <w:marLeft w:val="0"/>
      <w:marRight w:val="0"/>
      <w:marTop w:val="0"/>
      <w:marBottom w:val="0"/>
      <w:divBdr>
        <w:top w:val="none" w:sz="0" w:space="0" w:color="auto"/>
        <w:left w:val="none" w:sz="0" w:space="0" w:color="auto"/>
        <w:bottom w:val="none" w:sz="0" w:space="0" w:color="auto"/>
        <w:right w:val="none" w:sz="0" w:space="0" w:color="auto"/>
      </w:divBdr>
    </w:div>
    <w:div w:id="2025787825">
      <w:bodyDiv w:val="1"/>
      <w:marLeft w:val="0"/>
      <w:marRight w:val="0"/>
      <w:marTop w:val="0"/>
      <w:marBottom w:val="0"/>
      <w:divBdr>
        <w:top w:val="none" w:sz="0" w:space="0" w:color="auto"/>
        <w:left w:val="none" w:sz="0" w:space="0" w:color="auto"/>
        <w:bottom w:val="none" w:sz="0" w:space="0" w:color="auto"/>
        <w:right w:val="none" w:sz="0" w:space="0" w:color="auto"/>
      </w:divBdr>
    </w:div>
    <w:div w:id="2066679985">
      <w:bodyDiv w:val="1"/>
      <w:marLeft w:val="0"/>
      <w:marRight w:val="0"/>
      <w:marTop w:val="0"/>
      <w:marBottom w:val="0"/>
      <w:divBdr>
        <w:top w:val="none" w:sz="0" w:space="0" w:color="auto"/>
        <w:left w:val="none" w:sz="0" w:space="0" w:color="auto"/>
        <w:bottom w:val="none" w:sz="0" w:space="0" w:color="auto"/>
        <w:right w:val="none" w:sz="0" w:space="0" w:color="auto"/>
      </w:divBdr>
    </w:div>
    <w:div w:id="2085101739">
      <w:bodyDiv w:val="1"/>
      <w:marLeft w:val="0"/>
      <w:marRight w:val="0"/>
      <w:marTop w:val="0"/>
      <w:marBottom w:val="0"/>
      <w:divBdr>
        <w:top w:val="none" w:sz="0" w:space="0" w:color="auto"/>
        <w:left w:val="none" w:sz="0" w:space="0" w:color="auto"/>
        <w:bottom w:val="none" w:sz="0" w:space="0" w:color="auto"/>
        <w:right w:val="none" w:sz="0" w:space="0" w:color="auto"/>
      </w:divBdr>
    </w:div>
    <w:div w:id="210032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yansha%20Asthana\AppData\Local\Microsoft\Office\16.0\DTS\en-IN%7b07C0C878-25F1-46F1-9942-0DB8EF851145%7d\%7bB64B96F4-383B-4846-BC2B-4F0BD18E74A5%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{B64B96F4-383B-4846-BC2B-4F0BD18E74A5}tf02786999_win32</Template>
  <TotalTime>198</TotalTime>
  <Pages>23</Pages>
  <Words>1925</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Priyansha Asthana</dc:creator>
  <cp:keywords/>
  <dc:description/>
  <cp:lastModifiedBy>Ayushi Asthana</cp:lastModifiedBy>
  <cp:revision>2</cp:revision>
  <dcterms:created xsi:type="dcterms:W3CDTF">2024-11-02T12:56:00Z</dcterms:created>
  <dcterms:modified xsi:type="dcterms:W3CDTF">2024-11-03T10:54:00Z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